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g" ContentType="image/jp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.6406"/>
          <w:szCs w:val="18.6406"/>
        </w:rPr>
        <w:jc w:val="left"/>
        <w:ind w:left="9513"/>
      </w:pPr>
      <w:r>
        <w:pict>
          <v:shape type="#_x0000_t75" style="width:71.8717pt;height:9.32096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18.6406"/>
          <w:szCs w:val="18.640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before="33"/>
        <w:ind w:left="117"/>
      </w:pPr>
      <w:r>
        <w:rPr>
          <w:rFonts w:cs="Times New Roman" w:hAnsi="Times New Roman" w:eastAsia="Times New Roman" w:ascii="Times New Roman"/>
          <w:w w:val="99"/>
          <w:sz w:val="12"/>
          <w:szCs w:val="12"/>
        </w:rPr>
        <w:t>See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discussions,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stats,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and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author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profiles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for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this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publication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w w:val="99"/>
          <w:sz w:val="12"/>
          <w:szCs w:val="12"/>
        </w:rPr>
        <w:t>at: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3773A1"/>
          <w:w w:val="99"/>
          <w:sz w:val="12"/>
          <w:szCs w:val="12"/>
        </w:rPr>
        <w:t>https://www.researchgate.net/publication/306631299</w:t>
      </w:r>
      <w:r>
        <w:rPr>
          <w:rFonts w:cs="Times New Roman" w:hAnsi="Times New Roman" w:eastAsia="Times New Roman" w:ascii="Times New Roman"/>
          <w:color w:val="000000"/>
          <w:w w:val="100"/>
          <w:sz w:val="12"/>
          <w:szCs w:val="12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left"/>
        <w:spacing w:lineRule="exact" w:line="280"/>
        <w:ind w:left="117"/>
      </w:pPr>
      <w:r>
        <w:pict>
          <v:group style="position:absolute;margin-left:305.668pt;margin-top:80.4338pt;width:239.218pt;height:0pt;mso-position-horizontal-relative:page;mso-position-vertical-relative:paragraph;z-index:-1401" coordorigin="6113,1609" coordsize="4784,0">
            <v:shape style="position:absolute;left:6113;top:1609;width:4784;height:0" coordorigin="6113,1609" coordsize="4784,0" path="m6113,1609l10898,1609e" filled="f" stroked="t" strokeweight="0.764495pt" strokecolor="#CCCCCC">
              <v:path arrowok="t"/>
            </v:shape>
            <w10:wrap type="none"/>
          </v:group>
        </w:pict>
      </w:r>
      <w:hyperlink r:id="rId5"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Final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Report: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Java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Programming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Language.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A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Simple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project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to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Draw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Paint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  <w:t> </w:t>
        </w:r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(Java</w:t>
        </w:r>
      </w:hyperlink>
      <w:r>
        <w:rPr>
          <w:rFonts w:cs="Times New Roman" w:hAnsi="Times New Roman" w:eastAsia="Times New Roman" w:ascii="Times New Roman"/>
          <w:w w:val="100"/>
          <w:sz w:val="27"/>
          <w:szCs w:val="27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left"/>
        <w:spacing w:before="73"/>
        <w:ind w:left="117"/>
      </w:pPr>
      <w:hyperlink r:id="rId6">
        <w:r>
          <w:rPr>
            <w:rFonts w:cs="Times New Roman" w:hAnsi="Times New Roman" w:eastAsia="Times New Roman" w:ascii="Times New Roman"/>
            <w:w w:val="102"/>
            <w:sz w:val="27"/>
            <w:szCs w:val="27"/>
          </w:rPr>
          <w:t>language)</w:t>
        </w:r>
        <w:r>
          <w:rPr>
            <w:rFonts w:cs="Times New Roman" w:hAnsi="Times New Roman" w:eastAsia="Times New Roman" w:ascii="Times New Roman"/>
            <w:w w:val="100"/>
            <w:sz w:val="27"/>
            <w:szCs w:val="27"/>
          </w:rPr>
        </w:r>
      </w:hyperlink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ind w:left="117"/>
      </w:pPr>
      <w:r>
        <w:pict>
          <v:group style="position:absolute;margin-left:39.8697pt;margin-top:28.3289pt;width:239.218pt;height:0pt;mso-position-horizontal-relative:page;mso-position-vertical-relative:paragraph;z-index:-1402" coordorigin="797,567" coordsize="4784,0">
            <v:shape style="position:absolute;left:797;top:567;width:4784;height:0" coordorigin="797,567" coordsize="4784,0" path="m797,567l5582,567e" filled="f" stroked="t" strokeweight="0.764495pt" strokecolor="#CCCCCC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212121"/>
          <w:w w:val="102"/>
          <w:sz w:val="13"/>
          <w:szCs w:val="13"/>
        </w:rPr>
        <w:t>Technical</w:t>
      </w:r>
      <w:r>
        <w:rPr>
          <w:rFonts w:cs="Times New Roman" w:hAnsi="Times New Roman" w:eastAsia="Times New Roman" w:ascii="Times New Roman"/>
          <w:color w:val="212121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212121"/>
          <w:w w:val="102"/>
          <w:sz w:val="13"/>
          <w:szCs w:val="13"/>
        </w:rPr>
        <w:t>Report</w:t>
      </w:r>
      <w:r>
        <w:rPr>
          <w:rFonts w:cs="Times New Roman" w:hAnsi="Times New Roman" w:eastAsia="Times New Roman" w:ascii="Times New Roman"/>
          <w:color w:val="212121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333333"/>
          <w:w w:val="102"/>
          <w:sz w:val="13"/>
          <w:szCs w:val="13"/>
        </w:rPr>
        <w:t>·</w:t>
      </w:r>
      <w:r>
        <w:rPr>
          <w:rFonts w:cs="Times New Roman" w:hAnsi="Times New Roman" w:eastAsia="Times New Roman" w:ascii="Times New Roman"/>
          <w:color w:val="333333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333333"/>
          <w:w w:val="102"/>
          <w:sz w:val="13"/>
          <w:szCs w:val="13"/>
        </w:rPr>
        <w:t>January</w:t>
      </w:r>
      <w:r>
        <w:rPr>
          <w:rFonts w:cs="Times New Roman" w:hAnsi="Times New Roman" w:eastAsia="Times New Roman" w:ascii="Times New Roman"/>
          <w:color w:val="333333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333333"/>
          <w:w w:val="102"/>
          <w:sz w:val="13"/>
          <w:szCs w:val="13"/>
        </w:rPr>
        <w:t>2016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  <w:sectPr>
          <w:pgSz w:w="12240" w:h="15840"/>
          <w:pgMar w:top="560" w:bottom="0" w:left="680" w:right="50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1"/>
          <w:szCs w:val="11"/>
        </w:rPr>
        <w:jc w:val="left"/>
        <w:spacing w:before="42"/>
        <w:ind w:left="117" w:right="-36"/>
      </w:pPr>
      <w:r>
        <w:rPr>
          <w:rFonts w:cs="Times New Roman" w:hAnsi="Times New Roman" w:eastAsia="Times New Roman" w:ascii="Times New Roman"/>
          <w:color w:val="333333"/>
          <w:w w:val="106"/>
          <w:sz w:val="11"/>
          <w:szCs w:val="11"/>
        </w:rPr>
        <w:t>CITATIONS</w:t>
      </w:r>
      <w:r>
        <w:rPr>
          <w:rFonts w:cs="Times New Roman" w:hAnsi="Times New Roman" w:eastAsia="Times New Roman" w:ascii="Times New Roman"/>
          <w:color w:val="000000"/>
          <w:w w:val="100"/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1"/>
        <w:ind w:left="117"/>
      </w:pPr>
      <w:r>
        <w:rPr>
          <w:rFonts w:cs="Times New Roman" w:hAnsi="Times New Roman" w:eastAsia="Times New Roman" w:ascii="Times New Roman"/>
          <w:w w:val="99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1"/>
          <w:szCs w:val="11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color w:val="333333"/>
          <w:w w:val="106"/>
          <w:sz w:val="11"/>
          <w:szCs w:val="11"/>
        </w:rPr>
        <w:t>READS</w:t>
      </w:r>
      <w:r>
        <w:rPr>
          <w:rFonts w:cs="Times New Roman" w:hAnsi="Times New Roman" w:eastAsia="Times New Roman" w:ascii="Times New Roman"/>
          <w:color w:val="000000"/>
          <w:w w:val="100"/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1"/>
        <w:sectPr>
          <w:type w:val="continuous"/>
          <w:pgSz w:w="12240" w:h="15840"/>
          <w:pgMar w:top="560" w:bottom="0" w:left="680" w:right="500"/>
          <w:cols w:num="2" w:equalWidth="off">
            <w:col w:w="594" w:space="4840"/>
            <w:col w:w="5626"/>
          </w:cols>
        </w:sectPr>
      </w:pPr>
      <w:r>
        <w:rPr>
          <w:rFonts w:cs="Times New Roman" w:hAnsi="Times New Roman" w:eastAsia="Times New Roman" w:ascii="Times New Roman"/>
          <w:w w:val="99"/>
          <w:sz w:val="16"/>
          <w:szCs w:val="16"/>
        </w:rPr>
        <w:t>25,368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560" w:bottom="0" w:left="680" w:right="50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34"/>
        <w:ind w:left="117" w:right="-40"/>
      </w:pPr>
      <w:r>
        <w:rPr>
          <w:rFonts w:cs="Times New Roman" w:hAnsi="Times New Roman" w:eastAsia="Times New Roman" w:ascii="Times New Roman"/>
          <w:color w:val="212121"/>
          <w:w w:val="102"/>
          <w:sz w:val="13"/>
          <w:szCs w:val="13"/>
        </w:rPr>
        <w:t>1</w:t>
      </w:r>
      <w:r>
        <w:rPr>
          <w:rFonts w:cs="Times New Roman" w:hAnsi="Times New Roman" w:eastAsia="Times New Roman" w:ascii="Times New Roman"/>
          <w:color w:val="212121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212121"/>
          <w:w w:val="102"/>
          <w:sz w:val="13"/>
          <w:szCs w:val="13"/>
        </w:rPr>
        <w:t>author: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</w:pPr>
      <w:r>
        <w:pict>
          <v:shape type="#_x0000_t75" style="position:absolute;margin-left:39.8697pt;margin-top:0.0878915pt;width:19.9349pt;height:19.9349pt;mso-position-horizontal-relative:page;mso-position-vertical-relative:paragraph;z-index:-1400">
            <v:imagedata o:title="" r:id="rId7"/>
          </v:shape>
        </w:pict>
      </w:r>
      <w:hyperlink r:id="rId8">
        <w:r>
          <w:rPr>
            <w:rFonts w:cs="Times New Roman" w:hAnsi="Times New Roman" w:eastAsia="Times New Roman" w:ascii="Times New Roman"/>
            <w:color w:val="3773A1"/>
            <w:w w:val="102"/>
            <w:sz w:val="13"/>
            <w:szCs w:val="13"/>
          </w:rPr>
          <w:t>Mohamed</w:t>
        </w:r>
        <w:r>
          <w:rPr>
            <w:rFonts w:cs="Times New Roman" w:hAnsi="Times New Roman" w:eastAsia="Times New Roman" w:ascii="Times New Roman"/>
            <w:color w:val="3773A1"/>
            <w:w w:val="100"/>
            <w:sz w:val="13"/>
            <w:szCs w:val="13"/>
          </w:rPr>
          <w:t> </w:t>
        </w:r>
        <w:r>
          <w:rPr>
            <w:rFonts w:cs="Times New Roman" w:hAnsi="Times New Roman" w:eastAsia="Times New Roman" w:ascii="Times New Roman"/>
            <w:color w:val="3773A1"/>
            <w:w w:val="102"/>
            <w:sz w:val="13"/>
            <w:szCs w:val="13"/>
          </w:rPr>
          <w:t>Hazber</w:t>
        </w:r>
      </w:hyperlink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63"/>
      </w:pPr>
      <w:hyperlink r:id="rId9">
        <w:r>
          <w:rPr>
            <w:rFonts w:cs="Times New Roman" w:hAnsi="Times New Roman" w:eastAsia="Times New Roman" w:ascii="Times New Roman"/>
            <w:color w:val="212121"/>
            <w:w w:val="102"/>
            <w:sz w:val="13"/>
            <w:szCs w:val="13"/>
          </w:rPr>
          <w:t>Wuhan</w:t>
        </w:r>
        <w:r>
          <w:rPr>
            <w:rFonts w:cs="Times New Roman" w:hAnsi="Times New Roman" w:eastAsia="Times New Roman" w:ascii="Times New Roman"/>
            <w:color w:val="212121"/>
            <w:w w:val="100"/>
            <w:sz w:val="13"/>
            <w:szCs w:val="13"/>
          </w:rPr>
          <w:t> </w:t>
        </w:r>
        <w:r>
          <w:rPr>
            <w:rFonts w:cs="Times New Roman" w:hAnsi="Times New Roman" w:eastAsia="Times New Roman" w:ascii="Times New Roman"/>
            <w:color w:val="212121"/>
            <w:w w:val="102"/>
            <w:sz w:val="13"/>
            <w:szCs w:val="13"/>
          </w:rPr>
          <w:t>University</w:t>
        </w:r>
      </w:hyperlink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1"/>
          <w:szCs w:val="11"/>
        </w:rPr>
        <w:jc w:val="left"/>
        <w:spacing w:before="99"/>
        <w:sectPr>
          <w:type w:val="continuous"/>
          <w:pgSz w:w="12240" w:h="15840"/>
          <w:pgMar w:top="560" w:bottom="0" w:left="680" w:right="500"/>
          <w:cols w:num="2" w:equalWidth="off">
            <w:col w:w="638" w:space="11"/>
            <w:col w:w="10411"/>
          </w:cols>
        </w:sectPr>
      </w:pPr>
      <w:r>
        <w:rPr>
          <w:rFonts w:cs="Times New Roman" w:hAnsi="Times New Roman" w:eastAsia="Times New Roman" w:ascii="Times New Roman"/>
          <w:w w:val="99"/>
          <w:sz w:val="12"/>
          <w:szCs w:val="12"/>
        </w:rPr>
        <w:t>11</w:t>
      </w:r>
      <w:r>
        <w:rPr>
          <w:rFonts w:cs="Times New Roman" w:hAnsi="Times New Roman" w:eastAsia="Times New Roman" w:ascii="Times New Roman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333333"/>
          <w:w w:val="106"/>
          <w:sz w:val="11"/>
          <w:szCs w:val="11"/>
        </w:rPr>
        <w:t>PUBLICATIONS</w:t>
      </w:r>
      <w:r>
        <w:rPr>
          <w:rFonts w:cs="Times New Roman" w:hAnsi="Times New Roman" w:eastAsia="Times New Roman" w:ascii="Times New Roman"/>
          <w:color w:val="333333"/>
          <w:w w:val="100"/>
          <w:sz w:val="11"/>
          <w:szCs w:val="11"/>
        </w:rPr>
        <w:t>   </w:t>
      </w:r>
      <w:r>
        <w:rPr>
          <w:rFonts w:cs="Times New Roman" w:hAnsi="Times New Roman" w:eastAsia="Times New Roman" w:ascii="Times New Roman"/>
          <w:color w:val="000000"/>
          <w:w w:val="99"/>
          <w:sz w:val="12"/>
          <w:szCs w:val="12"/>
        </w:rPr>
        <w:t>50</w:t>
      </w:r>
      <w:r>
        <w:rPr>
          <w:rFonts w:cs="Times New Roman" w:hAnsi="Times New Roman" w:eastAsia="Times New Roman" w:ascii="Times New Roman"/>
          <w:color w:val="00000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333333"/>
          <w:w w:val="106"/>
          <w:sz w:val="11"/>
          <w:szCs w:val="11"/>
        </w:rPr>
        <w:t>CITATIONS</w:t>
      </w:r>
      <w:r>
        <w:rPr>
          <w:rFonts w:cs="Times New Roman" w:hAnsi="Times New Roman" w:eastAsia="Times New Roman" w:ascii="Times New Roman"/>
          <w:color w:val="000000"/>
          <w:w w:val="100"/>
          <w:sz w:val="11"/>
          <w:szCs w:val="11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1"/>
          <w:szCs w:val="11"/>
        </w:rPr>
        <w:jc w:val="left"/>
        <w:spacing w:before="42"/>
        <w:ind w:left="795"/>
      </w:pPr>
      <w:r>
        <w:pict>
          <v:group style="position:absolute;margin-left:66.7817pt;margin-top:-1.53822pt;width:42.5277pt;height:13.2899pt;mso-position-horizontal-relative:page;mso-position-vertical-relative:paragraph;z-index:-1399" coordorigin="1336,-31" coordsize="851,266">
            <v:shape style="position:absolute;left:1336;top:-31;width:851;height:266" coordorigin="1336,-31" coordsize="851,266" path="m1336,215l1336,-11,1336,-13,1336,-16,1337,-18,1338,-21,1340,-23,1341,-25,1343,-27,1345,-28,1348,-29,1350,-30,1353,-31,1356,-31,2166,-31,2169,-31,2171,-30,2174,-29,2176,-28,2178,-27,2180,-25,2182,-23,2184,-21,2185,-18,2186,-16,2186,-13,2186,-11,2186,215,2186,218,2186,220,2185,223,2184,225,2166,235,1356,235,1336,218,1336,215xe" filled="f" stroked="t" strokeweight="0.664495pt" strokecolor="#CCCCCC">
              <v:path arrowok="t"/>
            </v:shape>
            <w10:wrap type="none"/>
          </v:group>
        </w:pict>
      </w:r>
      <w:hyperlink r:id="rId10">
        <w:r>
          <w:rPr>
            <w:rFonts w:cs="Times New Roman" w:hAnsi="Times New Roman" w:eastAsia="Times New Roman" w:ascii="Times New Roman"/>
            <w:color w:val="333333"/>
            <w:w w:val="106"/>
            <w:sz w:val="11"/>
            <w:szCs w:val="11"/>
          </w:rPr>
          <w:t>SEE</w:t>
        </w:r>
        <w:r>
          <w:rPr>
            <w:rFonts w:cs="Times New Roman" w:hAnsi="Times New Roman" w:eastAsia="Times New Roman" w:ascii="Times New Roman"/>
            <w:color w:val="333333"/>
            <w:w w:val="100"/>
            <w:sz w:val="11"/>
            <w:szCs w:val="11"/>
          </w:rPr>
          <w:t> </w:t>
        </w:r>
        <w:r>
          <w:rPr>
            <w:rFonts w:cs="Times New Roman" w:hAnsi="Times New Roman" w:eastAsia="Times New Roman" w:ascii="Times New Roman"/>
            <w:color w:val="333333"/>
            <w:w w:val="106"/>
            <w:sz w:val="11"/>
            <w:szCs w:val="11"/>
          </w:rPr>
          <w:t>PROFILE</w:t>
        </w:r>
      </w:hyperlink>
      <w:r>
        <w:rPr>
          <w:rFonts w:cs="Times New Roman" w:hAnsi="Times New Roman" w:eastAsia="Times New Roman" w:ascii="Times New Roman"/>
          <w:color w:val="000000"/>
          <w:w w:val="100"/>
          <w:sz w:val="11"/>
          <w:szCs w:val="11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ind w:left="184"/>
      </w:pPr>
      <w:r>
        <w:rPr>
          <w:rFonts w:cs="Times New Roman" w:hAnsi="Times New Roman" w:eastAsia="Times New Roman" w:ascii="Times New Roman"/>
          <w:w w:val="102"/>
          <w:sz w:val="13"/>
          <w:szCs w:val="13"/>
        </w:rPr>
        <w:t>All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w w:val="102"/>
          <w:sz w:val="13"/>
          <w:szCs w:val="13"/>
        </w:rPr>
        <w:t>content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w w:val="102"/>
          <w:sz w:val="13"/>
          <w:szCs w:val="13"/>
        </w:rPr>
        <w:t>following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w w:val="102"/>
          <w:sz w:val="13"/>
          <w:szCs w:val="13"/>
        </w:rPr>
        <w:t>this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w w:val="102"/>
          <w:sz w:val="13"/>
          <w:szCs w:val="13"/>
        </w:rPr>
        <w:t>page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w w:val="102"/>
          <w:sz w:val="13"/>
          <w:szCs w:val="13"/>
        </w:rPr>
        <w:t>was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w w:val="102"/>
          <w:sz w:val="13"/>
          <w:szCs w:val="13"/>
        </w:rPr>
        <w:t>uploaded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w w:val="102"/>
          <w:sz w:val="13"/>
          <w:szCs w:val="13"/>
        </w:rPr>
        <w:t>by</w:t>
      </w:r>
      <w:r>
        <w:rPr>
          <w:rFonts w:cs="Times New Roman" w:hAnsi="Times New Roman" w:eastAsia="Times New Roman" w:ascii="Times New Roman"/>
          <w:w w:val="100"/>
          <w:sz w:val="13"/>
          <w:szCs w:val="13"/>
        </w:rPr>
        <w:t> </w:t>
      </w:r>
      <w:hyperlink r:id="rId11">
        <w:r>
          <w:rPr>
            <w:rFonts w:cs="Times New Roman" w:hAnsi="Times New Roman" w:eastAsia="Times New Roman" w:ascii="Times New Roman"/>
            <w:color w:val="3773A1"/>
            <w:w w:val="102"/>
            <w:sz w:val="13"/>
            <w:szCs w:val="13"/>
          </w:rPr>
          <w:t>Mohamed</w:t>
        </w:r>
        <w:r>
          <w:rPr>
            <w:rFonts w:cs="Times New Roman" w:hAnsi="Times New Roman" w:eastAsia="Times New Roman" w:ascii="Times New Roman"/>
            <w:color w:val="3773A1"/>
            <w:w w:val="100"/>
            <w:sz w:val="13"/>
            <w:szCs w:val="13"/>
          </w:rPr>
          <w:t> </w:t>
        </w:r>
        <w:r>
          <w:rPr>
            <w:rFonts w:cs="Times New Roman" w:hAnsi="Times New Roman" w:eastAsia="Times New Roman" w:ascii="Times New Roman"/>
            <w:color w:val="3773A1"/>
            <w:w w:val="102"/>
            <w:sz w:val="13"/>
            <w:szCs w:val="13"/>
          </w:rPr>
          <w:t>Hazber</w:t>
        </w:r>
        <w:r>
          <w:rPr>
            <w:rFonts w:cs="Times New Roman" w:hAnsi="Times New Roman" w:eastAsia="Times New Roman" w:ascii="Times New Roman"/>
            <w:color w:val="3773A1"/>
            <w:w w:val="100"/>
            <w:sz w:val="13"/>
            <w:szCs w:val="13"/>
          </w:rPr>
          <w:t> </w:t>
        </w:r>
        <w:r>
          <w:rPr>
            <w:rFonts w:cs="Times New Roman" w:hAnsi="Times New Roman" w:eastAsia="Times New Roman" w:ascii="Times New Roman"/>
            <w:color w:val="000000"/>
            <w:w w:val="102"/>
            <w:sz w:val="13"/>
            <w:szCs w:val="13"/>
          </w:rPr>
          <w:t>on</w:t>
        </w:r>
      </w:hyperlink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000000"/>
          <w:w w:val="102"/>
          <w:sz w:val="13"/>
          <w:szCs w:val="13"/>
        </w:rPr>
        <w:t>02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000000"/>
          <w:w w:val="102"/>
          <w:sz w:val="13"/>
          <w:szCs w:val="13"/>
        </w:rPr>
        <w:t>August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000000"/>
          <w:w w:val="102"/>
          <w:sz w:val="13"/>
          <w:szCs w:val="13"/>
        </w:rPr>
        <w:t>2018.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1"/>
          <w:szCs w:val="11"/>
        </w:rPr>
        <w:jc w:val="left"/>
        <w:ind w:left="184"/>
        <w:sectPr>
          <w:type w:val="continuous"/>
          <w:pgSz w:w="12240" w:h="15840"/>
          <w:pgMar w:top="560" w:bottom="0" w:left="680" w:right="500"/>
        </w:sectPr>
      </w:pPr>
      <w:r>
        <w:rPr>
          <w:rFonts w:cs="Times New Roman" w:hAnsi="Times New Roman" w:eastAsia="Times New Roman" w:ascii="Times New Roman"/>
          <w:w w:val="106"/>
          <w:sz w:val="11"/>
          <w:szCs w:val="11"/>
        </w:rPr>
        <w:t>The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user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has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requested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enhancement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of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the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downloaded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w w:val="106"/>
          <w:sz w:val="11"/>
          <w:szCs w:val="11"/>
        </w:rPr>
        <w:t>file.</w:t>
      </w:r>
      <w:r>
        <w:rPr>
          <w:rFonts w:cs="Times New Roman" w:hAnsi="Times New Roman" w:eastAsia="Times New Roman" w:ascii="Times New Roman"/>
          <w:w w:val="100"/>
          <w:sz w:val="11"/>
          <w:szCs w:val="11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4"/>
        <w:ind w:left="1052" w:right="1074"/>
      </w:pPr>
      <w:r>
        <w:rPr>
          <w:rFonts w:cs="Arial" w:hAnsi="Arial" w:eastAsia="Arial" w:ascii="Arial"/>
          <w:b/>
          <w:sz w:val="36"/>
          <w:szCs w:val="36"/>
        </w:rPr>
        <w:t>Final Report: Java Programming Language</w:t>
      </w:r>
      <w:r>
        <w:rPr>
          <w:rFonts w:cs="Arial" w:hAnsi="Arial" w:eastAsia="Arial" w:ascii="Arial"/>
          <w:sz w:val="36"/>
          <w:szCs w:val="3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01" w:right="722"/>
      </w:pPr>
      <w:r>
        <w:rPr>
          <w:rFonts w:cs="Arial" w:hAnsi="Arial" w:eastAsia="Arial" w:ascii="Arial"/>
          <w:b/>
          <w:sz w:val="36"/>
          <w:szCs w:val="36"/>
        </w:rPr>
        <w:t>A Simple project to Draw Paint (Java language)</w:t>
      </w:r>
      <w:r>
        <w:rPr>
          <w:rFonts w:cs="Arial" w:hAnsi="Arial" w:eastAsia="Arial" w:ascii="Arial"/>
          <w:sz w:val="36"/>
          <w:szCs w:val="3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93" w:right="3851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Mohamed A. G. Hazber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59" w:right="2578"/>
      </w:pPr>
      <w:r>
        <w:rPr>
          <w:rFonts w:cs="Times New Roman" w:hAnsi="Times New Roman" w:eastAsia="Times New Roman" w:ascii="Times New Roman"/>
          <w:sz w:val="24"/>
          <w:szCs w:val="24"/>
        </w:rPr>
        <w:t>School of Computer Science and Technology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13" w:right="2531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Under Supervision of Dr. </w:t>
      </w:r>
      <w:r>
        <w:rPr>
          <w:rFonts w:cs="Times New Roman" w:hAnsi="Times New Roman" w:eastAsia="Times New Roman" w:ascii="Times New Roman"/>
          <w:sz w:val="24"/>
          <w:szCs w:val="24"/>
        </w:rPr>
        <w:t>ChangeWei Zhang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098" w:right="2121"/>
      </w:pPr>
      <w:r>
        <w:rPr>
          <w:rFonts w:cs="Times New Roman" w:hAnsi="Times New Roman" w:eastAsia="Times New Roman" w:ascii="Times New Roman"/>
          <w:sz w:val="24"/>
          <w:szCs w:val="24"/>
        </w:rPr>
        <w:t>School of Electronic Information and Communications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89" w:right="2409"/>
      </w:pPr>
      <w:r>
        <w:rPr>
          <w:rFonts w:cs="Times New Roman" w:hAnsi="Times New Roman" w:eastAsia="Times New Roman" w:ascii="Times New Roman"/>
          <w:sz w:val="24"/>
          <w:szCs w:val="24"/>
        </w:rPr>
        <w:t>Huazhong University of Science and Technology</w:t>
      </w:r>
      <w:r>
        <w:rPr>
          <w:rFonts w:cs="Times New Roman" w:hAnsi="Times New Roman" w:eastAsia="Times New Roman" w:ascii="Times New Roman"/>
          <w:sz w:val="24"/>
          <w:szCs w:val="24"/>
        </w:rPr>
        <w:t> Wuhan, China</w:t>
      </w:r>
      <w:r>
        <w:rPr>
          <w:rFonts w:cs="Times New Roman" w:hAnsi="Times New Roman" w:eastAsia="Times New Roman" w:ascii="Times New Roman"/>
          <w:sz w:val="24"/>
          <w:szCs w:val="24"/>
        </w:rPr>
        <w:t> moh_hazbar@yahoo.co.uk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ind w:left="100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ABSTRACT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80"/>
      </w:pPr>
      <w:r>
        <w:rPr>
          <w:rFonts w:cs="Times New Roman" w:hAnsi="Times New Roman" w:eastAsia="Times New Roman" w:ascii="Times New Roman"/>
          <w:sz w:val="24"/>
          <w:szCs w:val="24"/>
        </w:rPr>
        <w:t>Writing  graphics  applications  in  Java  using  Swing  can  be  quite  a  daunting  experience  which</w:t>
      </w:r>
      <w:r>
        <w:rPr>
          <w:rFonts w:cs="Times New Roman" w:hAnsi="Times New Roman" w:eastAsia="Times New Roman" w:ascii="Times New Roman"/>
          <w:sz w:val="24"/>
          <w:szCs w:val="24"/>
        </w:rPr>
        <w:t> requires understanding of some large libraries, and fairly advanced aspects of Java. In a graphical</w:t>
      </w:r>
      <w:r>
        <w:rPr>
          <w:rFonts w:cs="Times New Roman" w:hAnsi="Times New Roman" w:eastAsia="Times New Roman" w:ascii="Times New Roman"/>
          <w:sz w:val="24"/>
          <w:szCs w:val="24"/>
        </w:rPr>
        <w:t> system,  a  windowing  toolkit  is  usually  responsible  for  providing  a  framework  to  make  it</w:t>
      </w:r>
      <w:r>
        <w:rPr>
          <w:rFonts w:cs="Times New Roman" w:hAnsi="Times New Roman" w:eastAsia="Times New Roman" w:ascii="Times New Roman"/>
          <w:sz w:val="24"/>
          <w:szCs w:val="24"/>
        </w:rPr>
        <w:t> relatively painless for a graphical user interface (GUI) to render the right bits to the screen at the</w:t>
      </w:r>
      <w:r>
        <w:rPr>
          <w:rFonts w:cs="Times New Roman" w:hAnsi="Times New Roman" w:eastAsia="Times New Roman" w:ascii="Times New Roman"/>
          <w:sz w:val="24"/>
          <w:szCs w:val="24"/>
        </w:rPr>
        <w:t> right time. Both the AWT (abstract windowing toolkit) and Swing provide such a framework.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360"/>
        <w:ind w:left="100" w:right="75"/>
        <w:sectPr>
          <w:pgNumType w:start="1"/>
          <w:pgMar w:footer="959" w:header="0" w:top="1480" w:bottom="280" w:left="1340" w:right="1320"/>
          <w:footerReference w:type="default" r:id="rId12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In this report, we designed and developed a simple painter project used to enable a user to draw</w:t>
      </w:r>
      <w:r>
        <w:rPr>
          <w:rFonts w:cs="Times New Roman" w:hAnsi="Times New Roman" w:eastAsia="Times New Roman" w:ascii="Times New Roman"/>
          <w:sz w:val="24"/>
          <w:szCs w:val="24"/>
        </w:rPr>
        <w:t> any shape  and  any integrated  graphic  with  any color  using  FreeHand  (move  the  mouse  using</w:t>
      </w:r>
      <w:r>
        <w:rPr>
          <w:rFonts w:cs="Times New Roman" w:hAnsi="Times New Roman" w:eastAsia="Times New Roman" w:ascii="Times New Roman"/>
          <w:sz w:val="24"/>
          <w:szCs w:val="24"/>
        </w:rPr>
        <w:t> your hand to draw any shape and specify the coordinate in JPanel). Several tools such as Undo</w:t>
      </w:r>
      <w:r>
        <w:rPr>
          <w:rFonts w:cs="Times New Roman" w:hAnsi="Times New Roman" w:eastAsia="Times New Roman" w:ascii="Times New Roman"/>
          <w:sz w:val="24"/>
          <w:szCs w:val="24"/>
        </w:rPr>
        <w:t> and  Redo  process,  Clear  JPanel,  Set  Background  Color  &amp;  set  Foreground  Color,  Save  paint</w:t>
      </w:r>
      <w:r>
        <w:rPr>
          <w:rFonts w:cs="Times New Roman" w:hAnsi="Times New Roman" w:eastAsia="Times New Roman" w:ascii="Times New Roman"/>
          <w:sz w:val="24"/>
          <w:szCs w:val="24"/>
        </w:rPr>
        <w:t> (Panel)  to  file  (  *.  JPG;  *.  GIF;   *.*  ),  and  Open  paint  from  image  file  are  considered.  The</w:t>
      </w:r>
      <w:r>
        <w:rPr>
          <w:rFonts w:cs="Times New Roman" w:hAnsi="Times New Roman" w:eastAsia="Times New Roman" w:ascii="Times New Roman"/>
          <w:sz w:val="24"/>
          <w:szCs w:val="24"/>
        </w:rPr>
        <w:t> purpose of this project is to give you practice with graphical user interface programming in Java.</w:t>
      </w:r>
      <w:r>
        <w:rPr>
          <w:rFonts w:cs="Times New Roman" w:hAnsi="Times New Roman" w:eastAsia="Times New Roman" w:ascii="Times New Roman"/>
          <w:sz w:val="24"/>
          <w:szCs w:val="24"/>
        </w:rPr>
        <w:t> This project implemented using the components from Java's awt and swing library in the Java</w:t>
      </w:r>
      <w:r>
        <w:rPr>
          <w:rFonts w:cs="Times New Roman" w:hAnsi="Times New Roman" w:eastAsia="Times New Roman" w:ascii="Times New Roman"/>
          <w:sz w:val="24"/>
          <w:szCs w:val="24"/>
        </w:rPr>
        <w:t> programming language (NetBenas IDE7.2.1). As the final result of our project is enabling you to</w:t>
      </w:r>
      <w:r>
        <w:rPr>
          <w:rFonts w:cs="Times New Roman" w:hAnsi="Times New Roman" w:eastAsia="Times New Roman" w:ascii="Times New Roman"/>
          <w:sz w:val="24"/>
          <w:szCs w:val="24"/>
        </w:rPr>
        <w:t> use FreeHand to draw as an easy way to draw the Circle, Line, Rectangle, Square, and Oval, and</w:t>
      </w:r>
      <w:r>
        <w:rPr>
          <w:rFonts w:cs="Times New Roman" w:hAnsi="Times New Roman" w:eastAsia="Times New Roman" w:ascii="Times New Roman"/>
          <w:sz w:val="24"/>
          <w:szCs w:val="24"/>
        </w:rPr>
        <w:t> integrated graphics such as a car, a street, a football stadium, traffic signals and others.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Keywords: </w:t>
      </w:r>
      <w:r>
        <w:rPr>
          <w:rFonts w:cs="Times New Roman" w:hAnsi="Times New Roman" w:eastAsia="Times New Roman" w:ascii="Times New Roman"/>
          <w:sz w:val="24"/>
          <w:szCs w:val="24"/>
        </w:rPr>
        <w:t>NetBeans IDE 7.2.1, AWT, Swing, GUI.</w:t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58"/>
        <w:ind w:left="100"/>
      </w:pPr>
      <w:r>
        <w:rPr>
          <w:rFonts w:cs="Cambria" w:hAnsi="Cambria" w:eastAsia="Cambria" w:ascii="Cambria"/>
          <w:b/>
          <w:sz w:val="28"/>
          <w:szCs w:val="28"/>
        </w:rPr>
        <w:t>Contents</w:t>
      </w:r>
      <w:r>
        <w:rPr>
          <w:rFonts w:cs="Cambria" w:hAnsi="Cambria" w:eastAsia="Cambria" w:ascii="Cambria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5"/>
        <w:ind w:left="67" w:right="64"/>
      </w:pPr>
      <w:r>
        <w:rPr>
          <w:rFonts w:cs="Times New Roman" w:hAnsi="Times New Roman" w:eastAsia="Times New Roman" w:ascii="Times New Roman"/>
          <w:sz w:val="24"/>
          <w:szCs w:val="24"/>
        </w:rPr>
        <w:t>ABSTRACT.................................................................................................................................... 1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7" w:right="64"/>
      </w:pPr>
      <w:r>
        <w:rPr>
          <w:rFonts w:cs="Times New Roman" w:hAnsi="Times New Roman" w:eastAsia="Times New Roman" w:ascii="Times New Roman"/>
          <w:sz w:val="24"/>
          <w:szCs w:val="24"/>
        </w:rPr>
        <w:t>1.    Introduction ............................................................................................................................. 3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1.1      Overview .......................................................................................................................... 3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1.2      Object-oriented Programming.......................................................................................... 3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1.3      The Basic GUI (graphical user interface ) Application ................................................... 4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7" w:right="64"/>
      </w:pPr>
      <w:r>
        <w:rPr>
          <w:rFonts w:cs="Times New Roman" w:hAnsi="Times New Roman" w:eastAsia="Times New Roman" w:ascii="Times New Roman"/>
          <w:sz w:val="24"/>
          <w:szCs w:val="24"/>
        </w:rPr>
        <w:t>2.    Graphics and Painting.............................................................................................................. 6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2.1      Overview of the Java 2D API Concepts .......................................................................... 6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2.2      Coordinates ...................................................................................................................... 7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2.3      Colors ............................................................................................................................... 8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2.4      Shapes .............................................................................................................................. 9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2.5      Graphics2D .................................................................................................................... 11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7" w:right="64"/>
      </w:pPr>
      <w:r>
        <w:rPr>
          <w:rFonts w:cs="Times New Roman" w:hAnsi="Times New Roman" w:eastAsia="Times New Roman" w:ascii="Times New Roman"/>
          <w:sz w:val="24"/>
          <w:szCs w:val="24"/>
        </w:rPr>
        <w:t>3.    Painting in AWT and Swing.................................................................................................. 12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3.1      Evolution of the Swing Paint System............................................................................. 13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3.2      Painting in AWT ............................................................................................................ 13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7" w:right="64"/>
      </w:pPr>
      <w:r>
        <w:rPr>
          <w:rFonts w:cs="Times New Roman" w:hAnsi="Times New Roman" w:eastAsia="Times New Roman" w:ascii="Times New Roman"/>
          <w:sz w:val="24"/>
          <w:szCs w:val="24"/>
        </w:rPr>
        <w:t>4.    Design and Development our project .................................................................................... 16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4.1      Program Ability (Objectives):........................................................................................ 17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4.2      System Framework......................................................................................................... 17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4.3      Components.................................................................................................................... 18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6" w:right="64"/>
      </w:pPr>
      <w:r>
        <w:rPr>
          <w:rFonts w:cs="Times New Roman" w:hAnsi="Times New Roman" w:eastAsia="Times New Roman" w:ascii="Times New Roman"/>
          <w:sz w:val="24"/>
          <w:szCs w:val="24"/>
        </w:rPr>
        <w:t>4.4      Program Structure and Results....................................................................................... 19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06"/>
      </w:pPr>
      <w:r>
        <w:rPr>
          <w:rFonts w:cs="Times New Roman" w:hAnsi="Times New Roman" w:eastAsia="Times New Roman" w:ascii="Times New Roman"/>
          <w:sz w:val="24"/>
          <w:szCs w:val="24"/>
        </w:rPr>
        <w:t>4.4.1       Preview (System Interface)..................................................................................... 19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06"/>
      </w:pPr>
      <w:r>
        <w:rPr>
          <w:rFonts w:cs="Times New Roman" w:hAnsi="Times New Roman" w:eastAsia="Times New Roman" w:ascii="Times New Roman"/>
          <w:sz w:val="24"/>
          <w:szCs w:val="24"/>
        </w:rPr>
        <w:t>4.4.2       Undo and Redo ....................................................................................................... 21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06"/>
      </w:pPr>
      <w:r>
        <w:rPr>
          <w:rFonts w:cs="Times New Roman" w:hAnsi="Times New Roman" w:eastAsia="Times New Roman" w:ascii="Times New Roman"/>
          <w:sz w:val="24"/>
          <w:szCs w:val="24"/>
        </w:rPr>
        <w:t>4.4.3       SetColor .................................................................................................................. 22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06"/>
      </w:pPr>
      <w:r>
        <w:rPr>
          <w:rFonts w:cs="Times New Roman" w:hAnsi="Times New Roman" w:eastAsia="Times New Roman" w:ascii="Times New Roman"/>
          <w:sz w:val="24"/>
          <w:szCs w:val="24"/>
        </w:rPr>
        <w:t>4.4.4       setBackColor........................................................................................................... 23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06"/>
      </w:pPr>
      <w:r>
        <w:rPr>
          <w:rFonts w:cs="Times New Roman" w:hAnsi="Times New Roman" w:eastAsia="Times New Roman" w:ascii="Times New Roman"/>
          <w:sz w:val="24"/>
          <w:szCs w:val="24"/>
        </w:rPr>
        <w:t>4.4.5       Save to File ............................................................................................................. 24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06"/>
      </w:pPr>
      <w:r>
        <w:rPr>
          <w:rFonts w:cs="Times New Roman" w:hAnsi="Times New Roman" w:eastAsia="Times New Roman" w:ascii="Times New Roman"/>
          <w:sz w:val="24"/>
          <w:szCs w:val="24"/>
        </w:rPr>
        <w:t>4.4.6       Open Image from File............................................................................................. 25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7" w:right="64"/>
      </w:pPr>
      <w:r>
        <w:rPr>
          <w:rFonts w:cs="Times New Roman" w:hAnsi="Times New Roman" w:eastAsia="Times New Roman" w:ascii="Times New Roman"/>
          <w:sz w:val="24"/>
          <w:szCs w:val="24"/>
        </w:rPr>
        <w:t>5.    Conclusion.............................................................................................................................. 25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7" w:right="64"/>
        <w:sectPr>
          <w:pgMar w:header="0" w:footer="959" w:top="1380" w:bottom="280" w:left="1340" w:right="134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References..................................................................................................................................... 26</w:t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both"/>
        <w:spacing w:before="60"/>
        <w:ind w:left="100" w:right="7672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1.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Introduction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8099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1.1 Overview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0" w:right="73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Java  </w:t>
      </w:r>
      <w:r>
        <w:rPr>
          <w:rFonts w:cs="Times New Roman" w:hAnsi="Times New Roman" w:eastAsia="Times New Roman" w:ascii="Times New Roman"/>
          <w:sz w:val="24"/>
          <w:szCs w:val="24"/>
        </w:rPr>
        <w:t>is  a  general-purpose,  concurrent,  class-based,  object-oriented  computer  programming</w:t>
      </w:r>
      <w:r>
        <w:rPr>
          <w:rFonts w:cs="Times New Roman" w:hAnsi="Times New Roman" w:eastAsia="Times New Roman" w:ascii="Times New Roman"/>
          <w:sz w:val="24"/>
          <w:szCs w:val="24"/>
        </w:rPr>
        <w:t> language that is specifically designed to have as few implementation dependencies as possible. It</w:t>
      </w:r>
      <w:r>
        <w:rPr>
          <w:rFonts w:cs="Times New Roman" w:hAnsi="Times New Roman" w:eastAsia="Times New Roman" w:ascii="Times New Roman"/>
          <w:sz w:val="24"/>
          <w:szCs w:val="24"/>
        </w:rPr>
        <w:t> is intended to let application developers "write once, run anywhere" (WORA), meaning that code</w:t>
      </w:r>
      <w:r>
        <w:rPr>
          <w:rFonts w:cs="Times New Roman" w:hAnsi="Times New Roman" w:eastAsia="Times New Roman" w:ascii="Times New Roman"/>
          <w:sz w:val="24"/>
          <w:szCs w:val="24"/>
        </w:rPr>
        <w:t> that runs on one platform does not need to be recompiled to run on another. Java applications are</w:t>
      </w:r>
      <w:r>
        <w:rPr>
          <w:rFonts w:cs="Times New Roman" w:hAnsi="Times New Roman" w:eastAsia="Times New Roman" w:ascii="Times New Roman"/>
          <w:sz w:val="24"/>
          <w:szCs w:val="24"/>
        </w:rPr>
        <w:t> typically  compiled  to  byte  code  (class  file)  that  can  run  on  any  Java  virtual  machine  (JVM)</w:t>
      </w:r>
      <w:r>
        <w:rPr>
          <w:rFonts w:cs="Times New Roman" w:hAnsi="Times New Roman" w:eastAsia="Times New Roman" w:ascii="Times New Roman"/>
          <w:sz w:val="24"/>
          <w:szCs w:val="24"/>
        </w:rPr>
        <w:t> regardless of computer architecture. Java is, as of 2012, one of the most popular programming</w:t>
      </w:r>
      <w:r>
        <w:rPr>
          <w:rFonts w:cs="Times New Roman" w:hAnsi="Times New Roman" w:eastAsia="Times New Roman" w:ascii="Times New Roman"/>
          <w:sz w:val="24"/>
          <w:szCs w:val="24"/>
        </w:rPr>
        <w:t> languages in use, particularly for client-server web applications, with a reported 10 million users</w:t>
      </w:r>
      <w:r>
        <w:rPr>
          <w:rFonts w:cs="Times New Roman" w:hAnsi="Times New Roman" w:eastAsia="Times New Roman" w:ascii="Times New Roman"/>
          <w:sz w:val="24"/>
          <w:szCs w:val="24"/>
        </w:rPr>
        <w:t> [1][2].  Java was originally developed by James Gosling at Sun Microsystems (which has since</w:t>
      </w:r>
      <w:r>
        <w:rPr>
          <w:rFonts w:cs="Times New Roman" w:hAnsi="Times New Roman" w:eastAsia="Times New Roman" w:ascii="Times New Roman"/>
          <w:sz w:val="24"/>
          <w:szCs w:val="24"/>
        </w:rPr>
        <w:t> merged into Oracle Corporation) and released in 1995 as a core component of Sun Microsystems'</w:t>
      </w:r>
      <w:r>
        <w:rPr>
          <w:rFonts w:cs="Times New Roman" w:hAnsi="Times New Roman" w:eastAsia="Times New Roman" w:ascii="Times New Roman"/>
          <w:sz w:val="24"/>
          <w:szCs w:val="24"/>
        </w:rPr>
        <w:t> Java platform. The language derives much of its syntax from C and C++, but it has fewer low-</w:t>
      </w:r>
      <w:r>
        <w:rPr>
          <w:rFonts w:cs="Times New Roman" w:hAnsi="Times New Roman" w:eastAsia="Times New Roman" w:ascii="Times New Roman"/>
          <w:sz w:val="24"/>
          <w:szCs w:val="24"/>
        </w:rPr>
        <w:t> level facilities than either of them.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00" w:right="76"/>
      </w:pPr>
      <w:r>
        <w:rPr>
          <w:rFonts w:cs="Times New Roman" w:hAnsi="Times New Roman" w:eastAsia="Times New Roman" w:ascii="Times New Roman"/>
          <w:sz w:val="24"/>
          <w:szCs w:val="24"/>
        </w:rPr>
        <w:t>Java [3] can be used to write applications and applets. A Java application is similar to any other</w:t>
      </w:r>
      <w:r>
        <w:rPr>
          <w:rFonts w:cs="Times New Roman" w:hAnsi="Times New Roman" w:eastAsia="Times New Roman" w:ascii="Times New Roman"/>
          <w:sz w:val="24"/>
          <w:szCs w:val="24"/>
        </w:rPr>
        <w:t> high-level language program:  It can only be compiled and then  run on  the same machine.  An</w:t>
      </w:r>
      <w:r>
        <w:rPr>
          <w:rFonts w:cs="Times New Roman" w:hAnsi="Times New Roman" w:eastAsia="Times New Roman" w:ascii="Times New Roman"/>
          <w:sz w:val="24"/>
          <w:szCs w:val="24"/>
        </w:rPr>
        <w:t> applet  is  compiled  on  one  machine,  stored  on  a  server  in  binary,  and  can  be  sent  to  another</w:t>
      </w:r>
      <w:r>
        <w:rPr>
          <w:rFonts w:cs="Times New Roman" w:hAnsi="Times New Roman" w:eastAsia="Times New Roman" w:ascii="Times New Roman"/>
          <w:sz w:val="24"/>
          <w:szCs w:val="24"/>
        </w:rPr>
        <w:t> machine over the  Internet to be  interpreted by a Java-aware browser.  Java comes with a large</w:t>
      </w:r>
      <w:r>
        <w:rPr>
          <w:rFonts w:cs="Times New Roman" w:hAnsi="Times New Roman" w:eastAsia="Times New Roman" w:ascii="Times New Roman"/>
          <w:sz w:val="24"/>
          <w:szCs w:val="24"/>
        </w:rPr>
        <w:t> library of ready-made classes and objects. The key difference between Java 1.0 and 1.1 was in</w:t>
      </w:r>
      <w:r>
        <w:rPr>
          <w:rFonts w:cs="Times New Roman" w:hAnsi="Times New Roman" w:eastAsia="Times New Roman" w:ascii="Times New Roman"/>
          <w:sz w:val="24"/>
          <w:szCs w:val="24"/>
        </w:rPr>
        <w:t> this library. Similarly, Java 2.0 has a very much larger library for handling user interfaces (Swing</w:t>
      </w:r>
      <w:r>
        <w:rPr>
          <w:rFonts w:cs="Times New Roman" w:hAnsi="Times New Roman" w:eastAsia="Times New Roman" w:ascii="Times New Roman"/>
          <w:sz w:val="24"/>
          <w:szCs w:val="24"/>
        </w:rPr>
        <w:t> by name) but only small changes to the core of the language.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5964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1.2 Object-oriented Programming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9"/>
      </w:pPr>
      <w:r>
        <w:rPr>
          <w:rFonts w:cs="Times New Roman" w:hAnsi="Times New Roman" w:eastAsia="Times New Roman" w:ascii="Times New Roman"/>
          <w:sz w:val="24"/>
          <w:szCs w:val="24"/>
        </w:rPr>
        <w:t>Java supports object-oriented programming techniques that are based on a hierarchy of classes</w:t>
      </w:r>
      <w:r>
        <w:rPr>
          <w:rFonts w:cs="Times New Roman" w:hAnsi="Times New Roman" w:eastAsia="Times New Roman" w:ascii="Times New Roman"/>
          <w:sz w:val="24"/>
          <w:szCs w:val="24"/>
        </w:rPr>
        <w:t> and well-defined and cooperating objects [4].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0" w:right="8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Classes: </w:t>
      </w:r>
      <w:r>
        <w:rPr>
          <w:rFonts w:cs="Times New Roman" w:hAnsi="Times New Roman" w:eastAsia="Times New Roman" w:ascii="Times New Roman"/>
          <w:sz w:val="24"/>
          <w:szCs w:val="24"/>
        </w:rPr>
        <w:t>A class is a structure that defines the data and the methods to work on that data. When</w:t>
      </w:r>
      <w:r>
        <w:rPr>
          <w:rFonts w:cs="Times New Roman" w:hAnsi="Times New Roman" w:eastAsia="Times New Roman" w:ascii="Times New Roman"/>
          <w:sz w:val="24"/>
          <w:szCs w:val="24"/>
        </w:rPr>
        <w:t> you write programs in Java, all program data is wrapped in a class, whether it is a class you write</w:t>
      </w:r>
      <w:r>
        <w:rPr>
          <w:rFonts w:cs="Times New Roman" w:hAnsi="Times New Roman" w:eastAsia="Times New Roman" w:ascii="Times New Roman"/>
          <w:sz w:val="24"/>
          <w:szCs w:val="24"/>
        </w:rPr>
        <w:t> or a class you use from the Java API libraries. Classes in the Java API libraries define a set of</w:t>
      </w:r>
      <w:r>
        <w:rPr>
          <w:rFonts w:cs="Times New Roman" w:hAnsi="Times New Roman" w:eastAsia="Times New Roman" w:ascii="Times New Roman"/>
          <w:sz w:val="24"/>
          <w:szCs w:val="24"/>
        </w:rPr>
        <w:t> objects that share a common structure and behavior.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0" w:right="85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Objects: </w:t>
      </w:r>
      <w:r>
        <w:rPr>
          <w:rFonts w:cs="Times New Roman" w:hAnsi="Times New Roman" w:eastAsia="Times New Roman" w:ascii="Times New Roman"/>
          <w:sz w:val="24"/>
          <w:szCs w:val="24"/>
        </w:rPr>
        <w:t>An instance is a synonym for object. A newly created instance has data members and</w:t>
      </w:r>
      <w:r>
        <w:rPr>
          <w:rFonts w:cs="Times New Roman" w:hAnsi="Times New Roman" w:eastAsia="Times New Roman" w:ascii="Times New Roman"/>
          <w:sz w:val="24"/>
          <w:szCs w:val="24"/>
        </w:rPr>
        <w:t> methods as defined by the class for that instance.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0" w:right="80"/>
        <w:sectPr>
          <w:pgMar w:header="0" w:footer="959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Well-Defined Boundaries and Cooperation: </w:t>
      </w:r>
      <w:r>
        <w:rPr>
          <w:rFonts w:cs="Times New Roman" w:hAnsi="Times New Roman" w:eastAsia="Times New Roman" w:ascii="Times New Roman"/>
          <w:sz w:val="24"/>
          <w:szCs w:val="24"/>
        </w:rPr>
        <w:t>Class definitions must allow objects to cooperate</w:t>
      </w:r>
      <w:r>
        <w:rPr>
          <w:rFonts w:cs="Times New Roman" w:hAnsi="Times New Roman" w:eastAsia="Times New Roman" w:ascii="Times New Roman"/>
          <w:sz w:val="24"/>
          <w:szCs w:val="24"/>
        </w:rPr>
        <w:t> during execution.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4" w:lineRule="auto" w:line="360"/>
        <w:ind w:left="100" w:right="76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Inheritance and Polymorphism:  </w:t>
      </w:r>
      <w:r>
        <w:rPr>
          <w:rFonts w:cs="Times New Roman" w:hAnsi="Times New Roman" w:eastAsia="Times New Roman" w:ascii="Times New Roman"/>
          <w:sz w:val="24"/>
          <w:szCs w:val="24"/>
        </w:rPr>
        <w:t>One object-oriented concept that helps objects work together</w:t>
      </w:r>
      <w:r>
        <w:rPr>
          <w:rFonts w:cs="Times New Roman" w:hAnsi="Times New Roman" w:eastAsia="Times New Roman" w:ascii="Times New Roman"/>
          <w:sz w:val="24"/>
          <w:szCs w:val="24"/>
        </w:rPr>
        <w:t> is  inheritance.  Inheritance  defines  relationships  among  classes  in  an  object-oriented  language.</w:t>
      </w:r>
      <w:r>
        <w:rPr>
          <w:rFonts w:cs="Times New Roman" w:hAnsi="Times New Roman" w:eastAsia="Times New Roman" w:ascii="Times New Roman"/>
          <w:sz w:val="24"/>
          <w:szCs w:val="24"/>
        </w:rPr>
        <w:t> The  relationship  is  one  of  parent  to  child  where  the  child  or  extending  class  inherits  all  the</w:t>
      </w:r>
      <w:r>
        <w:rPr>
          <w:rFonts w:cs="Times New Roman" w:hAnsi="Times New Roman" w:eastAsia="Times New Roman" w:ascii="Times New Roman"/>
          <w:sz w:val="24"/>
          <w:szCs w:val="24"/>
        </w:rPr>
        <w:t> attributes   (methods   and   data)   of   the   parent   class.   In   Java,   all   classes   descend   from</w:t>
      </w:r>
      <w:r>
        <w:rPr>
          <w:rFonts w:cs="Times New Roman" w:hAnsi="Times New Roman" w:eastAsia="Times New Roman" w:ascii="Times New Roman"/>
          <w:sz w:val="24"/>
          <w:szCs w:val="24"/>
        </w:rPr>
        <w:t> java.lang.Object and inherit its methods. Figure 1 shows the class hierarchy as it descends from</w:t>
      </w:r>
      <w:r>
        <w:rPr>
          <w:rFonts w:cs="Times New Roman" w:hAnsi="Times New Roman" w:eastAsia="Times New Roman" w:ascii="Times New Roman"/>
          <w:sz w:val="24"/>
          <w:szCs w:val="24"/>
        </w:rPr>
        <w:t> java.lang.Objectfor the classes in the user interface example above. The java.lang.Objectmethods</w:t>
      </w:r>
      <w:r>
        <w:rPr>
          <w:rFonts w:cs="Times New Roman" w:hAnsi="Times New Roman" w:eastAsia="Times New Roman" w:ascii="Times New Roman"/>
          <w:sz w:val="24"/>
          <w:szCs w:val="24"/>
        </w:rPr>
        <w:t> are  also  shown  because  they  are  inherited  and  implemented  by  all  of  its  subclasses,  which  is</w:t>
      </w:r>
      <w:r>
        <w:rPr>
          <w:rFonts w:cs="Times New Roman" w:hAnsi="Times New Roman" w:eastAsia="Times New Roman" w:ascii="Times New Roman"/>
          <w:sz w:val="24"/>
          <w:szCs w:val="24"/>
        </w:rPr>
        <w:t> every class in the Java  API libraries. java.lang.Objectdefines  the core set of behaviors that all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exact" w:line="260"/>
        <w:ind w:left="100" w:right="7058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classes have in common.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41" w:lineRule="exact" w:line="160"/>
        <w:ind w:left="4370" w:right="4405"/>
      </w:pPr>
      <w:r>
        <w:rPr>
          <w:rFonts w:cs="Arial" w:hAnsi="Arial" w:eastAsia="Arial" w:ascii="Arial"/>
          <w:b/>
          <w:w w:val="158"/>
          <w:position w:val="-1"/>
          <w:sz w:val="15"/>
          <w:szCs w:val="15"/>
        </w:rPr>
        <w:t>Object</w:t>
      </w:r>
      <w:r>
        <w:rPr>
          <w:rFonts w:cs="Arial" w:hAnsi="Arial" w:eastAsia="Arial" w:ascii="Arial"/>
          <w:w w:val="100"/>
          <w:position w:val="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41" w:lineRule="exact" w:line="160"/>
        <w:ind w:left="4145" w:right="4180"/>
      </w:pPr>
      <w:r>
        <w:rPr>
          <w:rFonts w:cs="Arial" w:hAnsi="Arial" w:eastAsia="Arial" w:ascii="Arial"/>
          <w:b/>
          <w:w w:val="158"/>
          <w:position w:val="-1"/>
          <w:sz w:val="15"/>
          <w:szCs w:val="15"/>
        </w:rPr>
        <w:t>Containert</w:t>
      </w:r>
      <w:r>
        <w:rPr>
          <w:rFonts w:cs="Arial" w:hAnsi="Arial" w:eastAsia="Arial" w:ascii="Arial"/>
          <w:w w:val="100"/>
          <w:position w:val="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41" w:lineRule="exact" w:line="160"/>
        <w:ind w:left="4423" w:right="4458"/>
      </w:pPr>
      <w:r>
        <w:pict>
          <v:group style="position:absolute;margin-left:251.74pt;margin-top:-101.139pt;width:107.786pt;height:224.418pt;mso-position-horizontal-relative:page;mso-position-vertical-relative:paragraph;z-index:-1398" coordorigin="5035,-2023" coordsize="2156,4488">
            <v:shape style="position:absolute;left:5040;top:-2018;width:2146;height:680" coordorigin="5040,-2018" coordsize="2146,680" path="m7185,-1678l7154,-1759,7101,-1810,7025,-1857,6927,-1899,6811,-1936,6746,-1952,6678,-1967,6606,-1980,6530,-1991,6452,-2000,6371,-2008,6287,-2013,6201,-2017,6113,-2018,6025,-2017,5939,-2013,5855,-2008,5774,-2000,5695,-1991,5620,-1980,5548,-1967,5479,-1952,5415,-1936,5354,-1918,5247,-1878,5160,-1834,5095,-1785,5054,-1733,5040,-1678,5043,-1650,5071,-1596,5124,-1545,5201,-1498,5298,-1456,5415,-1419,5479,-1403,5548,-1388,5620,-1375,5695,-1364,5774,-1355,5855,-1347,5939,-1342,6025,-1339,6113,-1337,6201,-1339,6287,-1342,6371,-1347,6452,-1355,6530,-1364,6606,-1375,6678,-1388,6746,-1403,6811,-1419,6871,-1437,6978,-1477,7066,-1521,7131,-1570,7171,-1622,7185,-1678xe" filled="f" stroked="t" strokeweight="0.477395pt" strokecolor="#000000">
              <v:path arrowok="t"/>
            </v:shape>
            <v:shape style="position:absolute;left:5040;top:-1111;width:2146;height:680" coordorigin="5040,-1111" coordsize="2146,680" path="m7185,-771l7154,-852,7101,-903,7025,-950,6927,-992,6811,-1029,6746,-1045,6678,-1060,6606,-1073,6530,-1084,6452,-1093,6371,-1101,6287,-1106,6201,-1110,6113,-1111,6025,-1110,5939,-1106,5855,-1101,5774,-1093,5695,-1084,5620,-1073,5548,-1060,5479,-1045,5415,-1029,5354,-1011,5247,-971,5160,-927,5095,-878,5054,-826,5040,-771,5043,-743,5071,-689,5124,-638,5201,-591,5298,-549,5415,-512,5479,-496,5548,-481,5620,-468,5695,-457,5774,-448,5855,-440,5939,-435,6025,-432,6113,-431,6201,-432,6287,-435,6371,-440,6452,-448,6530,-457,6606,-468,6678,-481,6746,-496,6811,-512,6871,-530,6978,-570,7066,-614,7131,-663,7171,-715,7185,-771xe" filled="f" stroked="t" strokeweight="0.477395pt" strokecolor="#000000">
              <v:path arrowok="t"/>
            </v:shape>
            <v:shape style="position:absolute;left:6142;top:-1338;width:1;height:227" coordorigin="6142,-1338" coordsize="1,227" path="m6142,-1111l6143,-1338e" filled="f" stroked="t" strokeweight="0.715228pt" strokecolor="#000000">
              <v:path arrowok="t"/>
            </v:shape>
            <v:shape style="position:absolute;left:5040;top:-204;width:2146;height:680" coordorigin="5040,-204" coordsize="2146,680" path="m7185,136l7154,55,7101,4,7025,-43,6927,-85,6811,-122,6746,-138,6678,-153,6606,-166,6530,-177,6452,-186,6371,-194,6287,-199,6201,-203,6113,-204,6025,-203,5939,-199,5855,-194,5774,-186,5695,-177,5620,-166,5548,-153,5479,-138,5415,-122,5354,-104,5247,-65,5160,-20,5095,29,5054,81,5040,136,5043,164,5071,218,5124,269,5201,316,5298,358,5415,395,5479,411,5548,426,5620,439,5695,450,5774,459,5855,467,5939,472,6025,475,6113,476,6201,475,6287,472,6371,467,6452,459,6530,450,6606,439,6678,426,6746,411,6811,395,6871,377,6978,337,7066,293,7131,244,7171,192,7185,136xe" filled="f" stroked="t" strokeweight="0.477395pt" strokecolor="#000000">
              <v:path arrowok="t"/>
            </v:shape>
            <v:shape style="position:absolute;left:6141;top:-431;width:1;height:227" coordorigin="6141,-431" coordsize="1,227" path="m6141,-204l6142,-431e" filled="f" stroked="t" strokeweight="0.715228pt" strokecolor="#000000">
              <v:path arrowok="t"/>
            </v:shape>
            <v:shape style="position:absolute;left:5040;top:760;width:2146;height:680" coordorigin="5040,760" coordsize="2146,680" path="m7185,1100l7154,1018,7101,968,7025,921,6927,879,6811,842,6746,826,6678,811,6606,798,6530,787,6452,777,6371,770,6287,764,6201,761,6113,760,6025,761,5939,764,5855,770,5774,777,5695,787,5620,798,5548,811,5479,826,5415,842,5354,860,5247,899,5160,944,5095,993,5054,1045,5040,1100,5043,1128,5071,1182,5124,1232,5201,1279,5298,1321,5415,1358,5479,1375,5548,1389,5620,1402,5695,1413,5774,1423,5855,1430,5939,1436,6025,1439,6113,1440,6201,1439,6287,1436,6371,1430,6452,1423,6530,1413,6606,1402,6678,1389,6746,1375,6811,1358,6871,1341,6978,1301,7066,1256,7131,1208,7171,1155,7185,1100xe" filled="f" stroked="t" strokeweight="0.477397pt" strokecolor="#000000">
              <v:path arrowok="t"/>
            </v:shape>
            <v:shape style="position:absolute;left:6142;top:476;width:0;height:284" coordorigin="6142,476" coordsize="0,284" path="m6142,760l6142,476e" filled="f" stroked="t" strokeweight="0.715231pt" strokecolor="#000000">
              <v:path arrowok="t"/>
            </v:shape>
            <v:shape style="position:absolute;left:5040;top:1780;width:2146;height:680" coordorigin="5040,1780" coordsize="2146,680" path="m7185,2120l7154,2039,7101,1988,7025,1941,6927,1899,6811,1862,6746,1846,6678,1831,6606,1818,6530,1807,6452,1798,6371,1790,6287,1785,6201,1781,6113,1780,6025,1781,5939,1785,5855,1790,5774,1798,5695,1807,5620,1818,5548,1831,5479,1846,5415,1862,5354,1880,5247,1920,5160,1964,5095,2013,5054,2065,5040,2120,5043,2148,5071,2202,5124,2253,5201,2300,5298,2342,5415,2379,5479,2395,5548,2410,5620,2423,5695,2434,5774,2443,5855,2451,5939,2456,6025,2459,6113,2461,6201,2459,6287,2456,6371,2451,6452,2443,6530,2434,6606,2423,6678,2410,6746,2395,6811,2379,6871,2361,6978,2321,7066,2277,7131,2228,7171,2176,7185,2120xe" filled="f" stroked="t" strokeweight="0.477395pt" strokecolor="#000000">
              <v:path arrowok="t"/>
            </v:shape>
            <v:shape style="position:absolute;left:6113;top:1440;width:0;height:340" coordorigin="6113,1440" coordsize="0,340" path="m6113,1780l6113,1440e" filled="f" stroked="t" strokeweight="0.71523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w w:val="158"/>
          <w:position w:val="-1"/>
          <w:sz w:val="15"/>
          <w:szCs w:val="15"/>
        </w:rPr>
        <w:t>Panel</w:t>
      </w:r>
      <w:r>
        <w:rPr>
          <w:rFonts w:cs="Arial" w:hAnsi="Arial" w:eastAsia="Arial" w:ascii="Arial"/>
          <w:w w:val="100"/>
          <w:position w:val="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41" w:lineRule="exact" w:line="160"/>
        <w:ind w:left="4371" w:right="4405"/>
      </w:pPr>
      <w:r>
        <w:rPr>
          <w:rFonts w:cs="Arial" w:hAnsi="Arial" w:eastAsia="Arial" w:ascii="Arial"/>
          <w:b/>
          <w:w w:val="158"/>
          <w:position w:val="-1"/>
          <w:sz w:val="15"/>
          <w:szCs w:val="15"/>
        </w:rPr>
        <w:t>Applet</w:t>
      </w:r>
      <w:r>
        <w:rPr>
          <w:rFonts w:cs="Arial" w:hAnsi="Arial" w:eastAsia="Arial" w:ascii="Arial"/>
          <w:w w:val="100"/>
          <w:position w:val="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41" w:lineRule="exact" w:line="160"/>
        <w:ind w:left="3980" w:right="4014"/>
      </w:pPr>
      <w:r>
        <w:rPr>
          <w:rFonts w:cs="Arial" w:hAnsi="Arial" w:eastAsia="Arial" w:ascii="Arial"/>
          <w:b/>
          <w:w w:val="158"/>
          <w:position w:val="-1"/>
          <w:sz w:val="15"/>
          <w:szCs w:val="15"/>
        </w:rPr>
        <w:t>SimpleApplet</w:t>
      </w:r>
      <w:r>
        <w:rPr>
          <w:rFonts w:cs="Arial" w:hAnsi="Arial" w:eastAsia="Arial" w:ascii="Arial"/>
          <w:w w:val="100"/>
          <w:position w:val="0"/>
          <w:sz w:val="15"/>
          <w:szCs w:val="15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425" w:right="3442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Figure 1. </w:t>
      </w:r>
      <w:r>
        <w:rPr>
          <w:rFonts w:cs="Times New Roman" w:hAnsi="Times New Roman" w:eastAsia="Times New Roman" w:ascii="Times New Roman"/>
          <w:sz w:val="24"/>
          <w:szCs w:val="24"/>
        </w:rPr>
        <w:t>Object Hierarchy</w:t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3601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1.3 The Basic GUI (graphical user interface ) Application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5"/>
      </w:pPr>
      <w:r>
        <w:rPr>
          <w:rFonts w:cs="Times New Roman" w:hAnsi="Times New Roman" w:eastAsia="Times New Roman" w:ascii="Times New Roman"/>
          <w:sz w:val="24"/>
          <w:szCs w:val="24"/>
        </w:rPr>
        <w:t>There  are  two  basic  types  of  GUI  program  in  Java  [5]:  stand-alone  applications  and  (online)</w:t>
      </w:r>
      <w:r>
        <w:rPr>
          <w:rFonts w:cs="Times New Roman" w:hAnsi="Times New Roman" w:eastAsia="Times New Roman" w:ascii="Times New Roman"/>
          <w:sz w:val="24"/>
          <w:szCs w:val="24"/>
        </w:rPr>
        <w:t> applets.  An  applet  is  a  program  that  runs  in  a  rectangular  area  on  a  Web  page.  Applets  are</w:t>
      </w:r>
      <w:r>
        <w:rPr>
          <w:rFonts w:cs="Times New Roman" w:hAnsi="Times New Roman" w:eastAsia="Times New Roman" w:ascii="Times New Roman"/>
          <w:sz w:val="24"/>
          <w:szCs w:val="24"/>
        </w:rPr>
        <w:t> generally  small  programs,  meant  to  do  fairly  simple  things,  although  there  is  nothing  to  stop</w:t>
      </w:r>
      <w:r>
        <w:rPr>
          <w:rFonts w:cs="Times New Roman" w:hAnsi="Times New Roman" w:eastAsia="Times New Roman" w:ascii="Times New Roman"/>
          <w:sz w:val="24"/>
          <w:szCs w:val="24"/>
        </w:rPr>
        <w:t> them  from  being  very  complex.  A GUI  program  offers  a  much  richer  type  of  user  interface,</w:t>
      </w:r>
      <w:r>
        <w:rPr>
          <w:rFonts w:cs="Times New Roman" w:hAnsi="Times New Roman" w:eastAsia="Times New Roman" w:ascii="Times New Roman"/>
          <w:sz w:val="24"/>
          <w:szCs w:val="24"/>
        </w:rPr>
        <w:t> where the user uses a mouse and keyboard to interact with GUI components such as windows,</w:t>
      </w:r>
      <w:r>
        <w:rPr>
          <w:rFonts w:cs="Times New Roman" w:hAnsi="Times New Roman" w:eastAsia="Times New Roman" w:ascii="Times New Roman"/>
          <w:sz w:val="24"/>
          <w:szCs w:val="24"/>
        </w:rPr>
        <w:t> menus, buttons, check boxes, text input boxes, scroll bars, and so 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00" w:right="76"/>
        <w:sectPr>
          <w:pgNumType w:start="4"/>
          <w:pgMar w:footer="959" w:header="0" w:top="1360" w:bottom="280" w:left="1340" w:right="1320"/>
          <w:footerReference w:type="default" r:id="rId13"/>
          <w:pgSz w:w="12240" w:h="15840"/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JFrame  and  JPanel:  </w:t>
      </w:r>
      <w:r>
        <w:rPr>
          <w:rFonts w:cs="Times New Roman" w:hAnsi="Times New Roman" w:eastAsia="Times New Roman" w:ascii="Times New Roman"/>
          <w:sz w:val="24"/>
          <w:szCs w:val="24"/>
        </w:rPr>
        <w:t>In  a  Java  GUI  program,  each  GUI  component  in  the  interface  is</w:t>
      </w:r>
      <w:r>
        <w:rPr>
          <w:rFonts w:cs="Times New Roman" w:hAnsi="Times New Roman" w:eastAsia="Times New Roman" w:ascii="Times New Roman"/>
          <w:sz w:val="24"/>
          <w:szCs w:val="24"/>
        </w:rPr>
        <w:t> represented by an object in the program. One of the most fundamental types of component is the</w:t>
      </w:r>
      <w:r>
        <w:rPr>
          <w:rFonts w:cs="Times New Roman" w:hAnsi="Times New Roman" w:eastAsia="Times New Roman" w:ascii="Times New Roman"/>
          <w:sz w:val="24"/>
          <w:szCs w:val="24"/>
        </w:rPr>
        <w:t> window. Windows have many behaviors. They can be opened and closed. They can be resized.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60"/>
        <w:ind w:left="100" w:right="76"/>
      </w:pPr>
      <w:r>
        <w:rPr>
          <w:rFonts w:cs="Times New Roman" w:hAnsi="Times New Roman" w:eastAsia="Times New Roman" w:ascii="Times New Roman"/>
          <w:sz w:val="24"/>
          <w:szCs w:val="24"/>
        </w:rPr>
        <w:t>They have “titles” that </w:t>
      </w:r>
      <w:r>
        <w:rPr>
          <w:rFonts w:cs="Times New Roman" w:hAnsi="Times New Roman" w:eastAsia="Times New Roman" w:ascii="Times New Roman"/>
          <w:sz w:val="24"/>
          <w:szCs w:val="24"/>
        </w:rPr>
        <w:t>are displayed in the title bar above the window. And most important, they</w:t>
      </w:r>
      <w:r>
        <w:rPr>
          <w:rFonts w:cs="Times New Roman" w:hAnsi="Times New Roman" w:eastAsia="Times New Roman" w:ascii="Times New Roman"/>
          <w:sz w:val="24"/>
          <w:szCs w:val="24"/>
        </w:rPr>
        <w:t> can  contain  other  GUI components  such  as  buttons  and  menus.  Java,  of  course,  has  a  built-in</w:t>
      </w:r>
      <w:r>
        <w:rPr>
          <w:rFonts w:cs="Times New Roman" w:hAnsi="Times New Roman" w:eastAsia="Times New Roman" w:ascii="Times New Roman"/>
          <w:sz w:val="24"/>
          <w:szCs w:val="24"/>
        </w:rPr>
        <w:t> class to represent windows. There are actually several different types of window, but the most</w:t>
      </w:r>
      <w:r>
        <w:rPr>
          <w:rFonts w:cs="Times New Roman" w:hAnsi="Times New Roman" w:eastAsia="Times New Roman" w:ascii="Times New Roman"/>
          <w:sz w:val="24"/>
          <w:szCs w:val="24"/>
        </w:rPr>
        <w:t> common type is represented by the JFrame class (which is included in the package javax.swing).</w:t>
      </w:r>
      <w:r>
        <w:rPr>
          <w:rFonts w:cs="Times New Roman" w:hAnsi="Times New Roman" w:eastAsia="Times New Roman" w:ascii="Times New Roman"/>
          <w:sz w:val="24"/>
          <w:szCs w:val="24"/>
        </w:rPr>
        <w:t> A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JFrame  </w:t>
      </w:r>
      <w:r>
        <w:rPr>
          <w:rFonts w:cs="Times New Roman" w:hAnsi="Times New Roman" w:eastAsia="Times New Roman" w:ascii="Times New Roman"/>
          <w:sz w:val="24"/>
          <w:szCs w:val="24"/>
        </w:rPr>
        <w:t>is  an  independent  window  that  can,  for  example,  act  as  the  main  window  of  an</w:t>
      </w:r>
      <w:r>
        <w:rPr>
          <w:rFonts w:cs="Times New Roman" w:hAnsi="Times New Roman" w:eastAsia="Times New Roman" w:ascii="Times New Roman"/>
          <w:sz w:val="24"/>
          <w:szCs w:val="24"/>
        </w:rPr>
        <w:t> application. One of the most important things to understand is that a JFrame object comes with</w:t>
      </w:r>
      <w:r>
        <w:rPr>
          <w:rFonts w:cs="Times New Roman" w:hAnsi="Times New Roman" w:eastAsia="Times New Roman" w:ascii="Times New Roman"/>
          <w:sz w:val="24"/>
          <w:szCs w:val="24"/>
        </w:rPr>
        <w:t> many  of  the  behaviors  of  windows  already  programmed  in.  In  particular,  we  has  one  Jframe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z w:val="24"/>
          <w:szCs w:val="24"/>
        </w:rPr>
        <w:t>InterfaceForm</w:t>
      </w:r>
      <w:r>
        <w:rPr>
          <w:rFonts w:cs="Times New Roman" w:hAnsi="Times New Roman" w:eastAsia="Times New Roman" w:ascii="Times New Roman"/>
          <w:sz w:val="24"/>
          <w:szCs w:val="24"/>
        </w:rPr>
        <w:t>” that contents all the components, </w:t>
      </w:r>
      <w:r>
        <w:rPr>
          <w:rFonts w:cs="Times New Roman" w:hAnsi="Times New Roman" w:eastAsia="Times New Roman" w:ascii="Times New Roman"/>
          <w:sz w:val="24"/>
          <w:szCs w:val="24"/>
        </w:rPr>
        <w:t>which enables the user to work on our system</w:t>
      </w:r>
      <w:r>
        <w:rPr>
          <w:rFonts w:cs="Times New Roman" w:hAnsi="Times New Roman" w:eastAsia="Times New Roman" w:ascii="Times New Roman"/>
          <w:sz w:val="24"/>
          <w:szCs w:val="24"/>
        </w:rPr>
        <w:t> easily and draw any shape in Panel and the ability to be opened and closed.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100" w:right="75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JPanel  </w:t>
      </w:r>
      <w:r>
        <w:rPr>
          <w:rFonts w:cs="Times New Roman" w:hAnsi="Times New Roman" w:eastAsia="Times New Roman" w:ascii="Times New Roman"/>
          <w:sz w:val="24"/>
          <w:szCs w:val="24"/>
        </w:rPr>
        <w:t>is  another  of  the  fundamental  classes  in  Swing  [6].  The  basic  JPanel  is,  again,  just  a</w:t>
      </w:r>
      <w:r>
        <w:rPr>
          <w:rFonts w:cs="Times New Roman" w:hAnsi="Times New Roman" w:eastAsia="Times New Roman" w:ascii="Times New Roman"/>
          <w:sz w:val="24"/>
          <w:szCs w:val="24"/>
        </w:rPr>
        <w:t> blank  rectangle.  There  are  two  ways  to  make  a  useful  JPanel  :  The  first  is  to  add  other</w:t>
      </w:r>
      <w:r>
        <w:rPr>
          <w:rFonts w:cs="Times New Roman" w:hAnsi="Times New Roman" w:eastAsia="Times New Roman" w:ascii="Times New Roman"/>
          <w:sz w:val="24"/>
          <w:szCs w:val="24"/>
        </w:rPr>
        <w:t> components to the panel; the second is to draw something in the panel. Both of these techniques</w:t>
      </w:r>
      <w:r>
        <w:rPr>
          <w:rFonts w:cs="Times New Roman" w:hAnsi="Times New Roman" w:eastAsia="Times New Roman" w:ascii="Times New Roman"/>
          <w:sz w:val="24"/>
          <w:szCs w:val="24"/>
        </w:rPr>
        <w:t> are illustrated in our sample project. In fact, you will find JPanel in the program: content, display</w:t>
      </w:r>
      <w:r>
        <w:rPr>
          <w:rFonts w:cs="Times New Roman" w:hAnsi="Times New Roman" w:eastAsia="Times New Roman" w:ascii="Times New Roman"/>
          <w:sz w:val="24"/>
          <w:szCs w:val="24"/>
        </w:rPr>
        <w:t> Panel, which is used as a drawing surface.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00" w:right="78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Components  and  Layout:  </w:t>
      </w:r>
      <w:r>
        <w:rPr>
          <w:rFonts w:cs="Times New Roman" w:hAnsi="Times New Roman" w:eastAsia="Times New Roman" w:ascii="Times New Roman"/>
          <w:sz w:val="24"/>
          <w:szCs w:val="24"/>
        </w:rPr>
        <w:t>Another  way  of  using  a  JPanel  is  as  a  container  to  hold  other</w:t>
      </w:r>
      <w:r>
        <w:rPr>
          <w:rFonts w:cs="Times New Roman" w:hAnsi="Times New Roman" w:eastAsia="Times New Roman" w:ascii="Times New Roman"/>
          <w:sz w:val="24"/>
          <w:szCs w:val="24"/>
        </w:rPr>
        <w:t> components. In our project, we used NetBeans IDE 7.2.1 to create all components in JFrame and</w:t>
      </w:r>
      <w:r>
        <w:rPr>
          <w:rFonts w:cs="Times New Roman" w:hAnsi="Times New Roman" w:eastAsia="Times New Roman" w:ascii="Times New Roman"/>
          <w:sz w:val="24"/>
          <w:szCs w:val="24"/>
        </w:rPr>
        <w:t> JPanel.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100" w:right="77"/>
        <w:sectPr>
          <w:pgMar w:header="0" w:footer="959" w:top="136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Events  and  Listeners:  </w:t>
      </w:r>
      <w:r>
        <w:rPr>
          <w:rFonts w:cs="Times New Roman" w:hAnsi="Times New Roman" w:eastAsia="Times New Roman" w:ascii="Times New Roman"/>
          <w:sz w:val="24"/>
          <w:szCs w:val="24"/>
        </w:rPr>
        <w:t>The  structure  of  containers  and  components  sets  up  the  physical</w:t>
      </w:r>
      <w:r>
        <w:rPr>
          <w:rFonts w:cs="Times New Roman" w:hAnsi="Times New Roman" w:eastAsia="Times New Roman" w:ascii="Times New Roman"/>
          <w:sz w:val="24"/>
          <w:szCs w:val="24"/>
        </w:rPr>
        <w:t> appearance of a GUI, but </w:t>
      </w:r>
      <w:r>
        <w:rPr>
          <w:rFonts w:cs="Times New Roman" w:hAnsi="Times New Roman" w:eastAsia="Times New Roman" w:ascii="Times New Roman"/>
          <w:sz w:val="24"/>
          <w:szCs w:val="24"/>
        </w:rPr>
        <w:t>it doesn’t say anything about how the GUI behaves. That is, what can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the  user  do  to  the  GUI  and  how  will  it  respond?  GUIs  are  largely  event-driven;  that  is,  the</w:t>
      </w:r>
      <w:r>
        <w:rPr>
          <w:rFonts w:cs="Times New Roman" w:hAnsi="Times New Roman" w:eastAsia="Times New Roman" w:ascii="Times New Roman"/>
          <w:sz w:val="24"/>
          <w:szCs w:val="24"/>
        </w:rPr>
        <w:t> program waits </w:t>
      </w:r>
      <w:r>
        <w:rPr>
          <w:rFonts w:cs="Times New Roman" w:hAnsi="Times New Roman" w:eastAsia="Times New Roman" w:ascii="Times New Roman"/>
          <w:sz w:val="24"/>
          <w:szCs w:val="24"/>
        </w:rPr>
        <w:t>for events that are generated by the user’s action</w:t>
      </w:r>
      <w:r>
        <w:rPr>
          <w:rFonts w:cs="Times New Roman" w:hAnsi="Times New Roman" w:eastAsia="Times New Roman" w:ascii="Times New Roman"/>
          <w:sz w:val="24"/>
          <w:szCs w:val="24"/>
        </w:rPr>
        <w:t>s (or by some other cause). When</w:t>
      </w:r>
      <w:r>
        <w:rPr>
          <w:rFonts w:cs="Times New Roman" w:hAnsi="Times New Roman" w:eastAsia="Times New Roman" w:ascii="Times New Roman"/>
          <w:sz w:val="24"/>
          <w:szCs w:val="24"/>
        </w:rPr>
        <w:t> an  event  occurs,  the  program  responds  by  executing  an  event-handling  method.  In  order  to</w:t>
      </w:r>
      <w:r>
        <w:rPr>
          <w:rFonts w:cs="Times New Roman" w:hAnsi="Times New Roman" w:eastAsia="Times New Roman" w:ascii="Times New Roman"/>
          <w:sz w:val="24"/>
          <w:szCs w:val="24"/>
        </w:rPr>
        <w:t> program  the  behavior  of  a  GUI,  you  have  to  write  event-handling  methods  to  respond  to  the</w:t>
      </w:r>
      <w:r>
        <w:rPr>
          <w:rFonts w:cs="Times New Roman" w:hAnsi="Times New Roman" w:eastAsia="Times New Roman" w:ascii="Times New Roman"/>
          <w:sz w:val="24"/>
          <w:szCs w:val="24"/>
        </w:rPr>
        <w:t> events that you are interested in. The most common technique for handling events in Java is to</w:t>
      </w:r>
      <w:r>
        <w:rPr>
          <w:rFonts w:cs="Times New Roman" w:hAnsi="Times New Roman" w:eastAsia="Times New Roman" w:ascii="Times New Roman"/>
          <w:sz w:val="24"/>
          <w:szCs w:val="24"/>
        </w:rPr>
        <w:t> use  event  listeners.  A listener  is  an  object  that  includes  one  or  more  event-handling  methods.</w:t>
      </w:r>
      <w:r>
        <w:rPr>
          <w:rFonts w:cs="Times New Roman" w:hAnsi="Times New Roman" w:eastAsia="Times New Roman" w:ascii="Times New Roman"/>
          <w:sz w:val="24"/>
          <w:szCs w:val="24"/>
        </w:rPr>
        <w:t> When  an  event  is  detected  by another  object,  such  as  a  button  or  menu,  the  listener  object  is</w:t>
      </w:r>
      <w:r>
        <w:rPr>
          <w:rFonts w:cs="Times New Roman" w:hAnsi="Times New Roman" w:eastAsia="Times New Roman" w:ascii="Times New Roman"/>
          <w:sz w:val="24"/>
          <w:szCs w:val="24"/>
        </w:rPr>
        <w:t> notified and it responds by running the appropriate event-handling method. An event is detected</w:t>
      </w:r>
      <w:r>
        <w:rPr>
          <w:rFonts w:cs="Times New Roman" w:hAnsi="Times New Roman" w:eastAsia="Times New Roman" w:ascii="Times New Roman"/>
          <w:sz w:val="24"/>
          <w:szCs w:val="24"/>
        </w:rPr>
        <w:t> or generated by an object. Another object, the listener, has the responsibility of responding to the</w:t>
      </w:r>
      <w:r>
        <w:rPr>
          <w:rFonts w:cs="Times New Roman" w:hAnsi="Times New Roman" w:eastAsia="Times New Roman" w:ascii="Times New Roman"/>
          <w:sz w:val="24"/>
          <w:szCs w:val="24"/>
        </w:rPr>
        <w:t> event. The event itself is actually represented by a third object, which carries information about</w:t>
      </w:r>
      <w:r>
        <w:rPr>
          <w:rFonts w:cs="Times New Roman" w:hAnsi="Times New Roman" w:eastAsia="Times New Roman" w:ascii="Times New Roman"/>
          <w:sz w:val="24"/>
          <w:szCs w:val="24"/>
        </w:rPr>
        <w:t> the type of event, when it occurred, and so on. This division of responsibilities makes it easier to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59"/>
        <w:ind w:left="100" w:right="136"/>
      </w:pPr>
      <w:r>
        <w:rPr>
          <w:rFonts w:cs="Times New Roman" w:hAnsi="Times New Roman" w:eastAsia="Times New Roman" w:ascii="Times New Roman"/>
          <w:sz w:val="24"/>
          <w:szCs w:val="24"/>
        </w:rPr>
        <w:t>organize  large  programs.  As  an  example,  consider  the  Undo  or  Redo  button  in  our  sample</w:t>
      </w:r>
      <w:r>
        <w:rPr>
          <w:rFonts w:cs="Times New Roman" w:hAnsi="Times New Roman" w:eastAsia="Times New Roman" w:ascii="Times New Roman"/>
          <w:sz w:val="24"/>
          <w:szCs w:val="24"/>
        </w:rPr>
        <w:t> program. When the user clicks the button, an event is generated.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ind w:left="100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2.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Graphics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and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Painting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Everything you see on a computer screen has to be drawn there, even the text. The (online)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Java API includes a range of classes and methods that are devoted to drawing. In this section, </w:t>
      </w:r>
      <w:r>
        <w:rPr>
          <w:rFonts w:cs="Times New Roman" w:hAnsi="Times New Roman" w:eastAsia="Times New Roman" w:ascii="Times New Roman"/>
          <w:sz w:val="24"/>
          <w:szCs w:val="24"/>
        </w:rPr>
        <w:t>I’ll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look at some of the most basic of these that helping us to achieve our project.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7"/>
      </w:pPr>
      <w:r>
        <w:rPr>
          <w:rFonts w:cs="Times New Roman" w:hAnsi="Times New Roman" w:eastAsia="Times New Roman" w:ascii="Times New Roman"/>
          <w:sz w:val="24"/>
          <w:szCs w:val="24"/>
        </w:rPr>
        <w:t>The physical structure of a GUI is built of components. The term component refers to a visual</w:t>
      </w:r>
      <w:r>
        <w:rPr>
          <w:rFonts w:cs="Times New Roman" w:hAnsi="Times New Roman" w:eastAsia="Times New Roman" w:ascii="Times New Roman"/>
          <w:sz w:val="24"/>
          <w:szCs w:val="24"/>
        </w:rPr>
        <w:t> element in a GUI, including buttons, menus, text-input boxes, scroll bars, check boxes, and so on.</w:t>
      </w:r>
      <w:r>
        <w:rPr>
          <w:rFonts w:cs="Times New Roman" w:hAnsi="Times New Roman" w:eastAsia="Times New Roman" w:ascii="Times New Roman"/>
          <w:sz w:val="24"/>
          <w:szCs w:val="24"/>
        </w:rPr>
        <w:t> In  Java,  GUI  components  are  represented  by  objects  belonging  to  subclasses  of  the  class</w:t>
      </w:r>
      <w:r>
        <w:rPr>
          <w:rFonts w:cs="Times New Roman" w:hAnsi="Times New Roman" w:eastAsia="Times New Roman" w:ascii="Times New Roman"/>
          <w:sz w:val="24"/>
          <w:szCs w:val="24"/>
        </w:rPr>
        <w:t> java.awt.Component.  In  a  graphical  system,  a  windowing  toolkit  is  usually  responsible  for</w:t>
      </w:r>
      <w:r>
        <w:rPr>
          <w:rFonts w:cs="Times New Roman" w:hAnsi="Times New Roman" w:eastAsia="Times New Roman" w:ascii="Times New Roman"/>
          <w:sz w:val="24"/>
          <w:szCs w:val="24"/>
        </w:rPr>
        <w:t> providing  a  framework  to  make  it  relatively  painless  for  a  graphical  user  interface  (GUI)  to</w:t>
      </w:r>
      <w:r>
        <w:rPr>
          <w:rFonts w:cs="Times New Roman" w:hAnsi="Times New Roman" w:eastAsia="Times New Roman" w:ascii="Times New Roman"/>
          <w:sz w:val="24"/>
          <w:szCs w:val="24"/>
        </w:rPr>
        <w:t> render the right bits to the screen at the right time.  Both the AWT (abstract windowing toolkit)</w:t>
      </w:r>
      <w:r>
        <w:rPr>
          <w:rFonts w:cs="Times New Roman" w:hAnsi="Times New Roman" w:eastAsia="Times New Roman" w:ascii="Times New Roman"/>
          <w:sz w:val="24"/>
          <w:szCs w:val="24"/>
        </w:rPr>
        <w:t> and Swing provide such a framework. But the APIs that implement it are not well understood by</w:t>
      </w:r>
      <w:r>
        <w:rPr>
          <w:rFonts w:cs="Times New Roman" w:hAnsi="Times New Roman" w:eastAsia="Times New Roman" w:ascii="Times New Roman"/>
          <w:sz w:val="24"/>
          <w:szCs w:val="24"/>
        </w:rPr>
        <w:t> some developers -- a problem that has led to programs not performing as well as they could.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359"/>
        <w:ind w:left="100" w:right="146"/>
      </w:pPr>
      <w:r>
        <w:rPr>
          <w:rFonts w:cs="Times New Roman" w:hAnsi="Times New Roman" w:eastAsia="Times New Roman" w:ascii="Times New Roman"/>
          <w:sz w:val="24"/>
          <w:szCs w:val="24"/>
        </w:rPr>
        <w:t>In order to use graphics in Java programs, there are a number of libraries we need to import. For</w:t>
      </w:r>
      <w:r>
        <w:rPr>
          <w:rFonts w:cs="Times New Roman" w:hAnsi="Times New Roman" w:eastAsia="Times New Roman" w:ascii="Times New Roman"/>
          <w:sz w:val="24"/>
          <w:szCs w:val="24"/>
        </w:rPr>
        <w:t> the sake of what will be covered in these notes, you need the following statements: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7"/>
        <w:ind w:left="100" w:right="6385"/>
      </w:pPr>
      <w:r>
        <w:rPr>
          <w:rFonts w:cs="Courier New" w:hAnsi="Courier New" w:eastAsia="Courier New" w:ascii="Courier New"/>
          <w:w w:val="99"/>
          <w:sz w:val="20"/>
          <w:szCs w:val="20"/>
        </w:rPr>
        <w:t>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javax.swing.JFrame;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javax.swing.JPanel;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java.awt.Graphics;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java.awt.geom.*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java.awt.Color;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javax.swing.JLabel;</w:t>
      </w:r>
      <w:r>
        <w:rPr>
          <w:rFonts w:cs="Courier New" w:hAnsi="Courier New" w:eastAsia="Courier New" w:ascii="Courier New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00"/>
      </w:pPr>
      <w:r>
        <w:rPr>
          <w:rFonts w:cs="Courier New" w:hAnsi="Courier New" w:eastAsia="Courier New" w:ascii="Courier New"/>
          <w:w w:val="99"/>
          <w:position w:val="1"/>
          <w:sz w:val="20"/>
          <w:szCs w:val="20"/>
        </w:rPr>
        <w:t>import</w:t>
      </w:r>
      <w:r>
        <w:rPr>
          <w:rFonts w:cs="Courier New" w:hAnsi="Courier New" w:eastAsia="Courier New" w:ascii="Courier New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position w:val="1"/>
          <w:sz w:val="20"/>
          <w:szCs w:val="20"/>
        </w:rPr>
        <w:t>java.awt.event.WindowAdapter;</w:t>
      </w:r>
      <w:r>
        <w:rPr>
          <w:rFonts w:cs="Courier New" w:hAnsi="Courier New" w:eastAsia="Courier New" w:ascii="Courier New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00" w:right="5425"/>
      </w:pPr>
      <w:r>
        <w:rPr>
          <w:rFonts w:cs="Courier New" w:hAnsi="Courier New" w:eastAsia="Courier New" w:ascii="Courier New"/>
          <w:w w:val="99"/>
          <w:sz w:val="20"/>
          <w:szCs w:val="20"/>
        </w:rPr>
        <w:t>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java.awt.event.WindowEvent;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javax.swing.ImageIcon;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java.awt.BorderLayout;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java.awt.event.*;</w:t>
      </w:r>
      <w:r>
        <w:rPr>
          <w:rFonts w:cs="Courier New" w:hAnsi="Courier New" w:eastAsia="Courier New" w:ascii="Courier New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00"/>
      </w:pPr>
      <w:r>
        <w:rPr>
          <w:rFonts w:cs="Courier New" w:hAnsi="Courier New" w:eastAsia="Courier New" w:ascii="Courier New"/>
          <w:w w:val="99"/>
          <w:position w:val="1"/>
          <w:sz w:val="20"/>
          <w:szCs w:val="20"/>
        </w:rPr>
        <w:t>import</w:t>
      </w:r>
      <w:r>
        <w:rPr>
          <w:rFonts w:cs="Courier New" w:hAnsi="Courier New" w:eastAsia="Courier New" w:ascii="Courier New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position w:val="1"/>
          <w:sz w:val="20"/>
          <w:szCs w:val="20"/>
        </w:rPr>
        <w:t>java.awt.image.BufferedImage;</w:t>
      </w:r>
      <w:r>
        <w:rPr>
          <w:rFonts w:cs="Courier New" w:hAnsi="Courier New" w:eastAsia="Courier New" w:ascii="Courier New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00" w:right="4705"/>
      </w:pPr>
      <w:r>
        <w:rPr>
          <w:rFonts w:cs="Courier New" w:hAnsi="Courier New" w:eastAsia="Courier New" w:ascii="Courier New"/>
          <w:w w:val="99"/>
          <w:sz w:val="20"/>
          <w:szCs w:val="20"/>
        </w:rPr>
        <w:t>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java.awt.image.MemoryImageSource;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java.awt.image.PixelGrabber;</w:t>
      </w:r>
      <w:r>
        <w:rPr>
          <w:rFonts w:cs="Courier New" w:hAnsi="Courier New" w:eastAsia="Courier New" w:ascii="Courier New"/>
          <w:w w:val="99"/>
          <w:sz w:val="20"/>
          <w:szCs w:val="20"/>
        </w:rPr>
        <w:t> 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java.io.File;</w:t>
      </w:r>
      <w:r>
        <w:rPr>
          <w:rFonts w:cs="Courier New" w:hAnsi="Courier New" w:eastAsia="Courier New" w:ascii="Courier New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00"/>
      </w:pPr>
      <w:r>
        <w:rPr>
          <w:rFonts w:cs="Courier New" w:hAnsi="Courier New" w:eastAsia="Courier New" w:ascii="Courier New"/>
          <w:w w:val="99"/>
          <w:sz w:val="20"/>
          <w:szCs w:val="20"/>
        </w:rPr>
        <w:t>import</w:t>
      </w:r>
      <w:r>
        <w:rPr>
          <w:rFonts w:cs="Courier New" w:hAnsi="Courier New" w:eastAsia="Courier New" w:ascii="Courier New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00"/>
      </w:pPr>
      <w:r>
        <w:rPr>
          <w:rFonts w:cs="Courier New" w:hAnsi="Courier New" w:eastAsia="Courier New" w:ascii="Courier New"/>
          <w:w w:val="99"/>
          <w:position w:val="1"/>
          <w:sz w:val="20"/>
          <w:szCs w:val="20"/>
        </w:rPr>
        <w:t>import</w:t>
      </w:r>
      <w:r>
        <w:rPr>
          <w:rFonts w:cs="Courier New" w:hAnsi="Courier New" w:eastAsia="Courier New" w:ascii="Courier New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w w:val="99"/>
          <w:position w:val="1"/>
          <w:sz w:val="20"/>
          <w:szCs w:val="20"/>
        </w:rPr>
        <w:t>javax.imageio.*;</w:t>
      </w:r>
      <w:r>
        <w:rPr>
          <w:rFonts w:cs="Courier New" w:hAnsi="Courier New" w:eastAsia="Courier New" w:ascii="Courier New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2.1 Overview of the Java 2D API Concepts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139"/>
        <w:sectPr>
          <w:pgMar w:header="0" w:footer="959" w:top="1360" w:bottom="280" w:left="1340" w:right="126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The  Java  2D</w:t>
      </w:r>
      <w:r>
        <w:rPr>
          <w:rFonts w:cs="Times New Roman" w:hAnsi="Times New Roman" w:eastAsia="Times New Roman" w:ascii="Times New Roman"/>
          <w:sz w:val="24"/>
          <w:szCs w:val="24"/>
        </w:rPr>
        <w:t>™  API  </w:t>
      </w:r>
      <w:r>
        <w:rPr>
          <w:rFonts w:cs="Times New Roman" w:hAnsi="Times New Roman" w:eastAsia="Times New Roman" w:ascii="Times New Roman"/>
          <w:sz w:val="24"/>
          <w:szCs w:val="24"/>
        </w:rPr>
        <w:t>[7]  provides  two-dimensional  graphics,  text,  and  imaging  capabilities  for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Java™   programs   through   extensions   to   the   Abstract   Windowing   Toolkit   (AWT).   This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comprehensive rendering package supports line art, text, and images in a flexible, full-featured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4" w:lineRule="auto" w:line="359"/>
        <w:ind w:left="100" w:right="77"/>
      </w:pPr>
      <w:r>
        <w:rPr>
          <w:rFonts w:cs="Times New Roman" w:hAnsi="Times New Roman" w:eastAsia="Times New Roman" w:ascii="Times New Roman"/>
          <w:sz w:val="24"/>
          <w:szCs w:val="24"/>
        </w:rPr>
        <w:t>framework  for  developing  richer  user  interfaces,  sophisticated  drawing  programs,  and  image</w:t>
      </w:r>
      <w:r>
        <w:rPr>
          <w:rFonts w:cs="Times New Roman" w:hAnsi="Times New Roman" w:eastAsia="Times New Roman" w:ascii="Times New Roman"/>
          <w:sz w:val="24"/>
          <w:szCs w:val="24"/>
        </w:rPr>
        <w:t> editors. Java 2D objects exist on a plane called user coordinate space, or just user space. When</w:t>
      </w:r>
      <w:r>
        <w:rPr>
          <w:rFonts w:cs="Times New Roman" w:hAnsi="Times New Roman" w:eastAsia="Times New Roman" w:ascii="Times New Roman"/>
          <w:sz w:val="24"/>
          <w:szCs w:val="24"/>
        </w:rPr>
        <w:t> objects are rendered on a screen or a printer, user space coordinates are transformed to  device</w:t>
      </w:r>
      <w:r>
        <w:rPr>
          <w:rFonts w:cs="Times New Roman" w:hAnsi="Times New Roman" w:eastAsia="Times New Roman" w:ascii="Times New Roman"/>
          <w:sz w:val="24"/>
          <w:szCs w:val="24"/>
        </w:rPr>
        <w:t> space coordinates. The following links are useful to start learning about the Java 2D API:</w:t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hyperlink r:id="rId14">
        <w:r>
          <w:rPr>
            <w:rFonts w:cs="Courier New" w:hAnsi="Courier New" w:eastAsia="Courier New" w:ascii="Courier New"/>
            <w:b/>
            <w:w w:val="99"/>
            <w:sz w:val="20"/>
            <w:szCs w:val="20"/>
          </w:rPr>
          <w:t>Graphics</w:t>
        </w:r>
        <w:r>
          <w:rPr>
            <w:rFonts w:cs="Courier New" w:hAnsi="Courier New" w:eastAsia="Courier New" w:ascii="Courier New"/>
            <w:b/>
            <w:w w:val="100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b/>
            <w:w w:val="100"/>
            <w:sz w:val="24"/>
            <w:szCs w:val="24"/>
          </w:rPr>
          <w:t>class [8]</w:t>
        </w:r>
      </w:hyperlink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hyperlink r:id="rId15">
        <w:r>
          <w:rPr>
            <w:rFonts w:cs="Courier New" w:hAnsi="Courier New" w:eastAsia="Courier New" w:ascii="Courier New"/>
            <w:w w:val="99"/>
            <w:sz w:val="20"/>
            <w:szCs w:val="20"/>
          </w:rPr>
          <w:t>Graphics2D</w:t>
        </w:r>
        <w:r>
          <w:rPr>
            <w:rFonts w:cs="Courier New" w:hAnsi="Courier New" w:eastAsia="Courier New" w:ascii="Courier New"/>
            <w:w w:val="100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w w:val="100"/>
            <w:sz w:val="24"/>
            <w:szCs w:val="24"/>
          </w:rPr>
          <w:t>class [9]</w:t>
        </w:r>
      </w:hyperlink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4686"/>
      </w:pPr>
      <w:r>
        <w:rPr>
          <w:rFonts w:cs="Times New Roman" w:hAnsi="Times New Roman" w:eastAsia="Times New Roman" w:ascii="Times New Roman"/>
          <w:sz w:val="24"/>
          <w:szCs w:val="24"/>
        </w:rPr>
        <w:t>The Java 2D API provides following capabilities: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47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A uniform rendering model for display devices and printers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0" w:right="218" w:hanging="89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A wide range of geometric primitives, such as curves, rectangles, and ellipses, as well 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a mechanism for rendering virtually any geometric shape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Mechanisms for performing hit detection on shapes, text, and images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A compositing model that provides control over how overlapping objects are rendered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Enhanced color support that facilitates color management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Support for printing complex documents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Control of the quality of the rendering through the use of rendering hints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7831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2.2 Coordinates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4310"/>
      </w:pPr>
      <w:r>
        <w:rPr>
          <w:rFonts w:cs="Times New Roman" w:hAnsi="Times New Roman" w:eastAsia="Times New Roman" w:ascii="Times New Roman"/>
          <w:sz w:val="24"/>
          <w:szCs w:val="24"/>
        </w:rPr>
        <w:t>The Java 2D™ API maintains two coordinate spaces: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52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User space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–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space in which graphics primitives are specified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0" w:right="151" w:hanging="89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Device space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–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coordinate system of an output device such as a screen, window, or 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printer.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6"/>
        <w:sectPr>
          <w:pgMar w:header="0" w:footer="959" w:top="136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The screen of a computer is a grid of little squares called pixels. The color of each pixel can be</w:t>
      </w:r>
      <w:r>
        <w:rPr>
          <w:rFonts w:cs="Times New Roman" w:hAnsi="Times New Roman" w:eastAsia="Times New Roman" w:ascii="Times New Roman"/>
          <w:sz w:val="24"/>
          <w:szCs w:val="24"/>
        </w:rPr>
        <w:t> set  individually,  and  drawing  on  the  screen  just  means  setting  the  colors  of  individual  pixels.</w:t>
      </w:r>
      <w:r>
        <w:rPr>
          <w:rFonts w:cs="Times New Roman" w:hAnsi="Times New Roman" w:eastAsia="Times New Roman" w:ascii="Times New Roman"/>
          <w:sz w:val="24"/>
          <w:szCs w:val="24"/>
        </w:rPr>
        <w:t> When the default transformation from user space to device space is used, the origin of user space</w:t>
      </w:r>
      <w:r>
        <w:rPr>
          <w:rFonts w:cs="Times New Roman" w:hAnsi="Times New Roman" w:eastAsia="Times New Roman" w:ascii="Times New Roman"/>
          <w:sz w:val="24"/>
          <w:szCs w:val="24"/>
        </w:rPr>
        <w:t> is the upper-</w:t>
      </w:r>
      <w:r>
        <w:rPr>
          <w:rFonts w:cs="Times New Roman" w:hAnsi="Times New Roman" w:eastAsia="Times New Roman" w:ascii="Times New Roman"/>
          <w:sz w:val="24"/>
          <w:szCs w:val="24"/>
        </w:rPr>
        <w:t>left corner of the component’s drawing area. The x coordinate increases to the </w:t>
      </w:r>
      <w:r>
        <w:rPr>
          <w:rFonts w:cs="Times New Roman" w:hAnsi="Times New Roman" w:eastAsia="Times New Roman" w:ascii="Times New Roman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z w:val="24"/>
          <w:szCs w:val="24"/>
        </w:rPr>
        <w:t> and the y coordinate increases downward, as shown in the following figure. The top-left corner</w:t>
      </w:r>
      <w:r>
        <w:rPr>
          <w:rFonts w:cs="Times New Roman" w:hAnsi="Times New Roman" w:eastAsia="Times New Roman" w:ascii="Times New Roman"/>
          <w:sz w:val="24"/>
          <w:szCs w:val="24"/>
        </w:rPr>
        <w:t> of  a  window  is  0,0.  All  coordinates  are  specified  using  integers,  which  is  usually  sufficient.</w:t>
      </w:r>
      <w:r>
        <w:rPr>
          <w:rFonts w:cs="Times New Roman" w:hAnsi="Times New Roman" w:eastAsia="Times New Roman" w:ascii="Times New Roman"/>
          <w:sz w:val="24"/>
          <w:szCs w:val="24"/>
        </w:rPr>
        <w:t> However, some cases require floating point or even double precision which are also supported.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2896"/>
      </w:pPr>
      <w:r>
        <w:pict>
          <v:shape type="#_x0000_t75" style="width:188.3pt;height:111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60"/>
        <w:ind w:left="100" w:right="84"/>
      </w:pPr>
      <w:r>
        <w:rPr>
          <w:rFonts w:cs="Times New Roman" w:hAnsi="Times New Roman" w:eastAsia="Times New Roman" w:ascii="Times New Roman"/>
          <w:sz w:val="24"/>
          <w:szCs w:val="24"/>
        </w:rPr>
        <w:t>A graphics context draws in a rectangle made up of pixels. A position in the rectangle is specified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2"/>
      </w:pPr>
      <w:r>
        <w:rPr>
          <w:rFonts w:cs="Times New Roman" w:hAnsi="Times New Roman" w:eastAsia="Times New Roman" w:ascii="Times New Roman"/>
          <w:sz w:val="24"/>
          <w:szCs w:val="24"/>
        </w:rPr>
        <w:t>by  a  pair  of  integer  coordinates,  (x,y).  The  upper  left  corner  has  coordinates  (0,0).  The  x</w:t>
      </w:r>
      <w:r>
        <w:rPr>
          <w:rFonts w:cs="Times New Roman" w:hAnsi="Times New Roman" w:eastAsia="Times New Roman" w:ascii="Times New Roman"/>
          <w:sz w:val="24"/>
          <w:szCs w:val="24"/>
        </w:rPr>
        <w:t> coordinate increases from left to right, and the y coordinate increases from top  to bottom. The</w:t>
      </w:r>
      <w:r>
        <w:rPr>
          <w:rFonts w:cs="Times New Roman" w:hAnsi="Times New Roman" w:eastAsia="Times New Roman" w:ascii="Times New Roman"/>
          <w:sz w:val="24"/>
          <w:szCs w:val="24"/>
        </w:rPr>
        <w:t> illustration shows a 16-by-10 pixel component (with very large pixels). A small line, rectangle,</w:t>
      </w:r>
      <w:r>
        <w:rPr>
          <w:rFonts w:cs="Times New Roman" w:hAnsi="Times New Roman" w:eastAsia="Times New Roman" w:ascii="Times New Roman"/>
          <w:sz w:val="24"/>
          <w:szCs w:val="24"/>
        </w:rPr>
        <w:t> and oval are shown as they would be drawn by coloring individual pixels. (Note that, properly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speaking, the coordinates don’t belong to the pixels but to the grid lines between </w:t>
      </w:r>
      <w:r>
        <w:rPr>
          <w:rFonts w:cs="Times New Roman" w:hAnsi="Times New Roman" w:eastAsia="Times New Roman" w:ascii="Times New Roman"/>
          <w:sz w:val="24"/>
          <w:szCs w:val="24"/>
        </w:rPr>
        <w:t>them.)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/>
        <w:ind w:left="100" w:right="1026"/>
      </w:pPr>
      <w:r>
        <w:rPr>
          <w:rFonts w:cs="Times New Roman" w:hAnsi="Times New Roman" w:eastAsia="Times New Roman" w:ascii="Times New Roman"/>
          <w:sz w:val="24"/>
          <w:szCs w:val="24"/>
        </w:rPr>
        <w:t>For any component, you can find out the size of the rectangle that it occupies by calling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82"/>
      </w:pPr>
      <w:r>
        <w:rPr>
          <w:rFonts w:cs="Times New Roman" w:hAnsi="Times New Roman" w:eastAsia="Times New Roman" w:ascii="Times New Roman"/>
          <w:sz w:val="24"/>
          <w:szCs w:val="24"/>
        </w:rPr>
        <w:t>the  instance  methods  getWidth()  and  getHeight(),  which  return  the  number  of  pixels  in  the</w:t>
      </w:r>
      <w:r>
        <w:rPr>
          <w:rFonts w:cs="Times New Roman" w:hAnsi="Times New Roman" w:eastAsia="Times New Roman" w:ascii="Times New Roman"/>
          <w:sz w:val="24"/>
          <w:szCs w:val="24"/>
        </w:rPr>
        <w:t> horizontal and vertical directions, respectively.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exact" w:line="260"/>
        <w:ind w:left="100" w:right="2733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For example, you can use a paintComponent() method that looks like: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7"/>
        <w:ind w:left="7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paintComponent(Graphics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1"/>
        <w:ind w:left="155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super.paintComponent(g);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1" w:lineRule="auto" w:line="311"/>
        <w:ind w:left="1558" w:right="1883"/>
      </w:pPr>
      <w:r>
        <w:pict>
          <v:group style="position:absolute;margin-left:99.0018pt;margin-top:-35.7042pt;width:413.274pt;height:107.279pt;mso-position-horizontal-relative:page;mso-position-vertical-relative:paragraph;z-index:-1397" coordorigin="1980,-714" coordsize="8265,2146">
            <v:shape style="position:absolute;left:1980;top:-714;width:8265;height:2146" coordorigin="1980,-714" coordsize="8265,2146" path="m1980,1431l10246,1431,10246,-714,1980,-714,1980,1431xe" filled="f" stroked="t" strokeweight="0.71541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width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getWidth();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width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component.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int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height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getHeight();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height.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7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Draw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component.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1"/>
        <w:ind w:left="7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7"/>
      </w:pPr>
      <w:r>
        <w:rPr>
          <w:rFonts w:cs="Times New Roman" w:hAnsi="Times New Roman" w:eastAsia="Times New Roman" w:ascii="Times New Roman"/>
          <w:sz w:val="24"/>
          <w:szCs w:val="24"/>
        </w:rPr>
        <w:t>Of course,  your  drawing  commands  will  have  to take the  size  into account.  That  is,  they  will</w:t>
      </w:r>
      <w:r>
        <w:rPr>
          <w:rFonts w:cs="Times New Roman" w:hAnsi="Times New Roman" w:eastAsia="Times New Roman" w:ascii="Times New Roman"/>
          <w:sz w:val="24"/>
          <w:szCs w:val="24"/>
        </w:rPr>
        <w:t> have  to  use  (x,y)  coordinates  that  are  calculated  based  on  the  actual  height  and  width  of  the</w:t>
      </w:r>
      <w:r>
        <w:rPr>
          <w:rFonts w:cs="Times New Roman" w:hAnsi="Times New Roman" w:eastAsia="Times New Roman" w:ascii="Times New Roman"/>
          <w:sz w:val="24"/>
          <w:szCs w:val="24"/>
        </w:rPr>
        <w:t> component.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8405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2.3 Colors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0" w:right="78"/>
        <w:sectPr>
          <w:pgMar w:header="0" w:footer="959" w:top="134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We will probably want to use some color when you draw. Java is designed to work with the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RGB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color system</w:t>
      </w:r>
      <w:r>
        <w:rPr>
          <w:rFonts w:cs="Times New Roman" w:hAnsi="Times New Roman" w:eastAsia="Times New Roman" w:ascii="Times New Roman"/>
          <w:sz w:val="24"/>
          <w:szCs w:val="24"/>
        </w:rPr>
        <w:t>. An RGB color is specified by three numbers that give the level of red, green, and</w:t>
      </w:r>
      <w:r>
        <w:rPr>
          <w:rFonts w:cs="Times New Roman" w:hAnsi="Times New Roman" w:eastAsia="Times New Roman" w:ascii="Times New Roman"/>
          <w:sz w:val="24"/>
          <w:szCs w:val="24"/>
        </w:rPr>
        <w:t> blue, respectively, in the color. A color in Java is an object of the class, java.awt.Color. You can</w:t>
      </w:r>
      <w:r>
        <w:rPr>
          <w:rFonts w:cs="Times New Roman" w:hAnsi="Times New Roman" w:eastAsia="Times New Roman" w:ascii="Times New Roman"/>
          <w:sz w:val="24"/>
          <w:szCs w:val="24"/>
        </w:rPr>
        <w:t> construct a new color by specifying its red, blue, and green components.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pict>
          <v:group style="position:absolute;margin-left:99.0018pt;margin-top:73.7704pt;width:413.274pt;height:35.349pt;mso-position-horizontal-relative:page;mso-position-vertical-relative:page;z-index:-1396" coordorigin="1980,1475" coordsize="8265,707">
            <v:shape style="position:absolute;left:1980;top:1475;width:8265;height:707" coordorigin="1980,1475" coordsize="8265,707" path="m1980,2182l10246,2182,10246,1475,1980,1475,1980,2182xe" filled="f" stroked="t" strokeweight="0.707064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5"/>
        <w:ind w:left="2420"/>
      </w:pPr>
      <w:r>
        <w:rPr>
          <w:rFonts w:cs="Times New Roman" w:hAnsi="Times New Roman" w:eastAsia="Times New Roman" w:ascii="Times New Roman"/>
          <w:w w:val="104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example,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myColor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Color(r,g,b);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2217"/>
      </w:pPr>
      <w:r>
        <w:rPr>
          <w:rFonts w:cs="Times New Roman" w:hAnsi="Times New Roman" w:eastAsia="Times New Roman" w:ascii="Times New Roman"/>
          <w:sz w:val="24"/>
          <w:szCs w:val="24"/>
        </w:rPr>
        <w:t>Java defines a </w:t>
      </w:r>
      <w:r>
        <w:rPr>
          <w:rFonts w:cs="Courier New" w:hAnsi="Courier New" w:eastAsia="Courier New" w:ascii="Courier New"/>
          <w:sz w:val="24"/>
          <w:szCs w:val="24"/>
        </w:rPr>
        <w:t>Color</w:t>
      </w:r>
      <w:r>
        <w:rPr>
          <w:rFonts w:cs="Times New Roman" w:hAnsi="Times New Roman" w:eastAsia="Times New Roman" w:ascii="Times New Roman"/>
          <w:sz w:val="24"/>
          <w:szCs w:val="24"/>
        </w:rPr>
        <w:t>class; instances of this class represent various colors.</w:t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 w:right="816"/>
      </w:pPr>
      <w:r>
        <w:rPr>
          <w:rFonts w:cs="Times New Roman" w:hAnsi="Times New Roman" w:eastAsia="Times New Roman" w:ascii="Times New Roman"/>
          <w:sz w:val="24"/>
          <w:szCs w:val="24"/>
        </w:rPr>
        <w:t>At the simplest level, we could pick one of 13 predefined colors from Java's virtual box of</w:t>
      </w:r>
      <w:r>
        <w:rPr>
          <w:rFonts w:cs="Times New Roman" w:hAnsi="Times New Roman" w:eastAsia="Times New Roman" w:ascii="Times New Roman"/>
          <w:sz w:val="24"/>
          <w:szCs w:val="24"/>
        </w:rPr>
        <w:t> crayons: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tabs>
          <w:tab w:pos="820" w:val="left"/>
        </w:tabs>
        <w:jc w:val="left"/>
        <w:spacing w:lineRule="auto" w:line="242"/>
        <w:ind w:left="820" w:right="262" w:hanging="3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ab/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</w:r>
      <w:r>
        <w:rPr>
          <w:rFonts w:cs="Courier New" w:hAnsi="Courier New" w:eastAsia="Courier New" w:ascii="Courier New"/>
          <w:b/>
          <w:w w:val="100"/>
          <w:sz w:val="24"/>
          <w:szCs w:val="24"/>
        </w:rPr>
        <w:t>Color: </w:t>
      </w:r>
      <w:r>
        <w:rPr>
          <w:rFonts w:cs="Courier New" w:hAnsi="Courier New" w:eastAsia="Courier New" w:ascii="Courier New"/>
          <w:w w:val="100"/>
          <w:sz w:val="24"/>
          <w:szCs w:val="24"/>
        </w:rPr>
        <w:t>Color.BLACK , Color.BLUE, Color.CYAN,</w:t>
      </w:r>
      <w:r>
        <w:rPr>
          <w:rFonts w:cs="Courier New" w:hAnsi="Courier New" w:eastAsia="Courier New" w:ascii="Courier New"/>
          <w:w w:val="100"/>
          <w:sz w:val="24"/>
          <w:szCs w:val="24"/>
        </w:rPr>
        <w:t> Color.DARK_GRAY, Color.GRAY, Color.GREEN, Color.LIGHT_GRAY,</w:t>
      </w:r>
      <w:r>
        <w:rPr>
          <w:rFonts w:cs="Courier New" w:hAnsi="Courier New" w:eastAsia="Courier New" w:ascii="Courier New"/>
          <w:w w:val="100"/>
          <w:sz w:val="24"/>
          <w:szCs w:val="24"/>
        </w:rPr>
        <w:t> Color.MAGENTA, Color.ORANGE, Color.PINK, Color.RED,</w:t>
      </w:r>
      <w:r>
        <w:rPr>
          <w:rFonts w:cs="Courier New" w:hAnsi="Courier New" w:eastAsia="Courier New" w:ascii="Courier New"/>
          <w:w w:val="100"/>
          <w:sz w:val="24"/>
          <w:szCs w:val="24"/>
        </w:rPr>
        <w:t> Color.WHITE, Color.YELLOW.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80"/>
        <w:ind w:left="421" w:right="121"/>
      </w:pPr>
      <w:r>
        <w:rPr>
          <w:rFonts w:cs="Arial Unicode MS" w:hAnsi="Arial Unicode MS" w:eastAsia="Arial Unicode MS" w:ascii="Arial Unicode MS"/>
          <w:w w:val="99"/>
          <w:position w:val="1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position w:val="1"/>
          <w:sz w:val="20"/>
          <w:szCs w:val="20"/>
        </w:rPr>
        <w:t>   </w:t>
      </w:r>
      <w:r>
        <w:rPr>
          <w:rFonts w:cs="Courier New" w:hAnsi="Courier New" w:eastAsia="Courier New" w:ascii="Courier New"/>
          <w:b/>
          <w:w w:val="100"/>
          <w:position w:val="1"/>
          <w:sz w:val="24"/>
          <w:szCs w:val="24"/>
        </w:rPr>
        <w:t>RGB: </w:t>
      </w:r>
      <w:r>
        <w:rPr>
          <w:rFonts w:cs="Times New Roman" w:hAnsi="Times New Roman" w:eastAsia="Times New Roman" w:ascii="Times New Roman"/>
          <w:w w:val="100"/>
          <w:position w:val="1"/>
          <w:sz w:val="24"/>
          <w:szCs w:val="24"/>
        </w:rPr>
        <w:t>Of  course,  there  are  many  more  colors  we  might  want.  We  can  specify  other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0" w:right="117"/>
      </w:pPr>
      <w:r>
        <w:rPr>
          <w:rFonts w:cs="Times New Roman" w:hAnsi="Times New Roman" w:eastAsia="Times New Roman" w:ascii="Times New Roman"/>
          <w:sz w:val="24"/>
          <w:szCs w:val="24"/>
        </w:rPr>
        <w:t>colors using the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RGB model</w:t>
      </w:r>
      <w:r>
        <w:rPr>
          <w:rFonts w:cs="Times New Roman" w:hAnsi="Times New Roman" w:eastAsia="Times New Roman" w:ascii="Times New Roman"/>
          <w:sz w:val="24"/>
          <w:szCs w:val="24"/>
        </w:rPr>
        <w:t>, which specifies a color with a red value, a green value, and</w:t>
      </w:r>
      <w:r>
        <w:rPr>
          <w:rFonts w:cs="Times New Roman" w:hAnsi="Times New Roman" w:eastAsia="Times New Roman" w:ascii="Times New Roman"/>
          <w:sz w:val="24"/>
          <w:szCs w:val="24"/>
        </w:rPr>
        <w:t> a blue value (each called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channels</w:t>
      </w:r>
      <w:r>
        <w:rPr>
          <w:rFonts w:cs="Times New Roman" w:hAnsi="Times New Roman" w:eastAsia="Times New Roman" w:ascii="Times New Roman"/>
          <w:sz w:val="24"/>
          <w:szCs w:val="24"/>
        </w:rPr>
        <w:t>). For example, the red value is how much red we want</w:t>
      </w:r>
      <w:r>
        <w:rPr>
          <w:rFonts w:cs="Times New Roman" w:hAnsi="Times New Roman" w:eastAsia="Times New Roman" w:ascii="Times New Roman"/>
          <w:sz w:val="24"/>
          <w:szCs w:val="24"/>
        </w:rPr>
        <w:t> in   our   color.   In   different   graphics   system,   the   individual   color   values   might   be</w:t>
      </w:r>
      <w:r>
        <w:rPr>
          <w:rFonts w:cs="Times New Roman" w:hAnsi="Times New Roman" w:eastAsia="Times New Roman" w:ascii="Times New Roman"/>
          <w:sz w:val="24"/>
          <w:szCs w:val="24"/>
        </w:rPr>
        <w:t> represented in different ways, but in Java, we use 8 bits to each color value. This gives us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820" w:right="599"/>
      </w:pPr>
      <w:r>
        <w:rPr>
          <w:rFonts w:cs="Times New Roman" w:hAnsi="Times New Roman" w:eastAsia="Times New Roman" w:ascii="Times New Roman"/>
          <w:sz w:val="24"/>
          <w:szCs w:val="24"/>
        </w:rPr>
        <w:t>256 (2</w:t>
      </w:r>
      <w:r>
        <w:rPr>
          <w:rFonts w:cs="Times New Roman" w:hAnsi="Times New Roman" w:eastAsia="Times New Roman" w:ascii="Times New Roman"/>
          <w:position w:val="11"/>
          <w:sz w:val="16"/>
          <w:szCs w:val="16"/>
        </w:rPr>
        <w:t>8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) choices for each of the R, G, and B values, and choices range from 0 to 255.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6089"/>
      </w:pPr>
      <w:r>
        <w:rPr>
          <w:rFonts w:cs="Times New Roman" w:hAnsi="Times New Roman" w:eastAsia="Times New Roman" w:ascii="Times New Roman"/>
          <w:sz w:val="24"/>
          <w:szCs w:val="24"/>
        </w:rPr>
        <w:t>So, we'd specify a color as follows: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47"/>
      </w:pPr>
      <w:r>
        <w:pict>
          <v:group style="position:absolute;margin-left:180.943pt;margin-top:-4.08688pt;width:250.368pt;height:81.58pt;mso-position-horizontal-relative:page;mso-position-vertical-relative:paragraph;z-index:-1395" coordorigin="3619,-82" coordsize="5007,1632">
            <v:shape style="position:absolute;left:3632;top:-66;width:1332;height:0" coordorigin="3632,-66" coordsize="1332,0" path="m3632,-66l4964,-66e" filled="f" stroked="t" strokeweight="0.82pt" strokecolor="#EFEFEF">
              <v:path arrowok="t"/>
            </v:shape>
            <v:shape style="position:absolute;left:4979;top:-66;width:1793;height:0" coordorigin="4979,-66" coordsize="1793,0" path="m4979,-66l6772,-66e" filled="f" stroked="t" strokeweight="0.82pt" strokecolor="#EFEFEF">
              <v:path arrowok="t"/>
            </v:shape>
            <v:shape style="position:absolute;left:6786;top:-66;width:1824;height:0" coordorigin="6786,-66" coordsize="1824,0" path="m6786,-66l8611,-66e" filled="f" stroked="t" strokeweight="0.82pt" strokecolor="#EFEFEF">
              <v:path arrowok="t"/>
            </v:shape>
            <v:shape style="position:absolute;left:3639;top:-52;width:1310;height:0" coordorigin="3639,-52" coordsize="1310,0" path="m3639,-52l4950,-52e" filled="f" stroked="t" strokeweight="0.82pt" strokecolor="#9F9F9F">
              <v:path arrowok="t"/>
            </v:shape>
            <v:shape style="position:absolute;left:4979;top:-52;width:1779;height:0" coordorigin="4979,-52" coordsize="1779,0" path="m4979,-52l6757,-52e" filled="f" stroked="t" strokeweight="0.82pt" strokecolor="#9F9F9F">
              <v:path arrowok="t"/>
            </v:shape>
            <v:shape style="position:absolute;left:6786;top:-52;width:1817;height:0" coordorigin="6786,-52" coordsize="1817,0" path="m6786,-52l8603,-52e" filled="f" stroked="t" strokeweight="0.82pt" strokecolor="#9F9F9F">
              <v:path arrowok="t"/>
            </v:shape>
            <v:shape style="position:absolute;left:3639;top:332;width:1310;height:0" coordorigin="3639,332" coordsize="1310,0" path="m3639,332l4950,332e" filled="f" stroked="t" strokeweight="0.82pt" strokecolor="#EFEFEF">
              <v:path arrowok="t"/>
            </v:shape>
            <v:shape style="position:absolute;left:4964;top:332;width:14;height:0" coordorigin="4964,332" coordsize="14,0" path="m4964,332l4979,332e" filled="f" stroked="t" strokeweight="0.82pt" strokecolor="#EFEFEF">
              <v:path arrowok="t"/>
            </v:shape>
            <v:shape style="position:absolute;left:4979;top:332;width:1779;height:0" coordorigin="4979,332" coordsize="1779,0" path="m4979,332l6757,332e" filled="f" stroked="t" strokeweight="0.82pt" strokecolor="#EFEFEF">
              <v:path arrowok="t"/>
            </v:shape>
            <v:shape style="position:absolute;left:6772;top:332;width:14;height:0" coordorigin="6772,332" coordsize="14,0" path="m6772,332l6786,332e" filled="f" stroked="t" strokeweight="0.82pt" strokecolor="#EFEFEF">
              <v:path arrowok="t"/>
            </v:shape>
            <v:shape style="position:absolute;left:6786;top:332;width:1817;height:0" coordorigin="6786,332" coordsize="1817,0" path="m6786,332l8603,332e" filled="f" stroked="t" strokeweight="0.82pt" strokecolor="#EFEFEF">
              <v:path arrowok="t"/>
            </v:shape>
            <v:shape style="position:absolute;left:3639;top:346;width:1310;height:0" coordorigin="3639,346" coordsize="1310,0" path="m3639,346l4950,346e" filled="f" stroked="t" strokeweight="0.82pt" strokecolor="#9F9F9F">
              <v:path arrowok="t"/>
            </v:shape>
            <v:shape style="position:absolute;left:4950;top:346;width:14;height:0" coordorigin="4950,346" coordsize="14,0" path="m4950,346l4964,346e" filled="f" stroked="t" strokeweight="0.82pt" strokecolor="#9F9F9F">
              <v:path arrowok="t"/>
            </v:shape>
            <v:shape style="position:absolute;left:4979;top:346;width:1779;height:0" coordorigin="4979,346" coordsize="1779,0" path="m4979,346l6757,346e" filled="f" stroked="t" strokeweight="0.82pt" strokecolor="#9F9F9F">
              <v:path arrowok="t"/>
            </v:shape>
            <v:shape style="position:absolute;left:6757;top:346;width:14;height:0" coordorigin="6757,346" coordsize="14,0" path="m6757,346l6772,346e" filled="f" stroked="t" strokeweight="0.82pt" strokecolor="#9F9F9F">
              <v:path arrowok="t"/>
            </v:shape>
            <v:shape style="position:absolute;left:6786;top:346;width:1817;height:0" coordorigin="6786,346" coordsize="1817,0" path="m6786,346l8603,346e" filled="f" stroked="t" strokeweight="0.82pt" strokecolor="#9F9F9F">
              <v:path arrowok="t"/>
            </v:shape>
            <v:shape style="position:absolute;left:8604;top:346;width:14;height:0" coordorigin="8604,346" coordsize="14,0" path="m8604,346l8618,346e" filled="f" stroked="t" strokeweight="0.82pt" strokecolor="#9F9F9F">
              <v:path arrowok="t"/>
            </v:shape>
            <v:shape style="position:absolute;left:3639;top:728;width:1310;height:0" coordorigin="3639,728" coordsize="1310,0" path="m3639,728l4950,728e" filled="f" stroked="t" strokeweight="0.82pt" strokecolor="#EFEFEF">
              <v:path arrowok="t"/>
            </v:shape>
            <v:shape style="position:absolute;left:4964;top:728;width:14;height:0" coordorigin="4964,728" coordsize="14,0" path="m4964,728l4979,728e" filled="f" stroked="t" strokeweight="0.82pt" strokecolor="#EFEFEF">
              <v:path arrowok="t"/>
            </v:shape>
            <v:shape style="position:absolute;left:4979;top:728;width:1779;height:0" coordorigin="4979,728" coordsize="1779,0" path="m4979,728l6757,728e" filled="f" stroked="t" strokeweight="0.82pt" strokecolor="#EFEFEF">
              <v:path arrowok="t"/>
            </v:shape>
            <v:shape style="position:absolute;left:6772;top:728;width:14;height:0" coordorigin="6772,728" coordsize="14,0" path="m6772,728l6786,728e" filled="f" stroked="t" strokeweight="0.82pt" strokecolor="#EFEFEF">
              <v:path arrowok="t"/>
            </v:shape>
            <v:shape style="position:absolute;left:6786;top:728;width:1817;height:0" coordorigin="6786,728" coordsize="1817,0" path="m6786,728l8603,728e" filled="f" stroked="t" strokeweight="0.82pt" strokecolor="#EFEFEF">
              <v:path arrowok="t"/>
            </v:shape>
            <v:shape style="position:absolute;left:3639;top:742;width:1310;height:0" coordorigin="3639,742" coordsize="1310,0" path="m3639,742l4950,742e" filled="f" stroked="t" strokeweight="0.82pt" strokecolor="#9F9F9F">
              <v:path arrowok="t"/>
            </v:shape>
            <v:shape style="position:absolute;left:4950;top:742;width:14;height:0" coordorigin="4950,742" coordsize="14,0" path="m4950,742l4964,742e" filled="f" stroked="t" strokeweight="0.82pt" strokecolor="#9F9F9F">
              <v:path arrowok="t"/>
            </v:shape>
            <v:shape style="position:absolute;left:4979;top:742;width:1779;height:0" coordorigin="4979,742" coordsize="1779,0" path="m4979,742l6757,742e" filled="f" stroked="t" strokeweight="0.82pt" strokecolor="#9F9F9F">
              <v:path arrowok="t"/>
            </v:shape>
            <v:shape style="position:absolute;left:6757;top:742;width:14;height:0" coordorigin="6757,742" coordsize="14,0" path="m6757,742l6772,742e" filled="f" stroked="t" strokeweight="0.82pt" strokecolor="#9F9F9F">
              <v:path arrowok="t"/>
            </v:shape>
            <v:shape style="position:absolute;left:6786;top:742;width:1817;height:0" coordorigin="6786,742" coordsize="1817,0" path="m6786,742l8603,742e" filled="f" stroked="t" strokeweight="0.82pt" strokecolor="#9F9F9F">
              <v:path arrowok="t"/>
            </v:shape>
            <v:shape style="position:absolute;left:8604;top:742;width:14;height:0" coordorigin="8604,742" coordsize="14,0" path="m8604,742l8618,742e" filled="f" stroked="t" strokeweight="0.82pt" strokecolor="#9F9F9F">
              <v:path arrowok="t"/>
            </v:shape>
            <v:shape style="position:absolute;left:3639;top:1124;width:1310;height:0" coordorigin="3639,1124" coordsize="1310,0" path="m3639,1124l4950,1124e" filled="f" stroked="t" strokeweight="0.82pt" strokecolor="#EFEFEF">
              <v:path arrowok="t"/>
            </v:shape>
            <v:shape style="position:absolute;left:4964;top:1124;width:14;height:0" coordorigin="4964,1124" coordsize="14,0" path="m4964,1124l4979,1124e" filled="f" stroked="t" strokeweight="0.82pt" strokecolor="#EFEFEF">
              <v:path arrowok="t"/>
            </v:shape>
            <v:shape style="position:absolute;left:4979;top:1124;width:1779;height:0" coordorigin="4979,1124" coordsize="1779,0" path="m4979,1124l6757,1124e" filled="f" stroked="t" strokeweight="0.82pt" strokecolor="#EFEFEF">
              <v:path arrowok="t"/>
            </v:shape>
            <v:shape style="position:absolute;left:6772;top:1124;width:14;height:0" coordorigin="6772,1124" coordsize="14,0" path="m6772,1124l6786,1124e" filled="f" stroked="t" strokeweight="0.82pt" strokecolor="#EFEFEF">
              <v:path arrowok="t"/>
            </v:shape>
            <v:shape style="position:absolute;left:6786;top:1124;width:1817;height:0" coordorigin="6786,1124" coordsize="1817,0" path="m6786,1124l8603,1124e" filled="f" stroked="t" strokeweight="0.82pt" strokecolor="#EFEFEF">
              <v:path arrowok="t"/>
            </v:shape>
            <v:shape style="position:absolute;left:3639;top:1138;width:1310;height:0" coordorigin="3639,1138" coordsize="1310,0" path="m3639,1138l4950,1138e" filled="f" stroked="t" strokeweight="0.82pt" strokecolor="#9F9F9F">
              <v:path arrowok="t"/>
            </v:shape>
            <v:shape style="position:absolute;left:4950;top:1138;width:14;height:0" coordorigin="4950,1138" coordsize="14,0" path="m4950,1138l4964,1138e" filled="f" stroked="t" strokeweight="0.82pt" strokecolor="#9F9F9F">
              <v:path arrowok="t"/>
            </v:shape>
            <v:shape style="position:absolute;left:3639;top:1520;width:1310;height:0" coordorigin="3639,1520" coordsize="1310,0" path="m3639,1520l4950,1520e" filled="f" stroked="t" strokeweight="0.81997pt" strokecolor="#EFEFEF">
              <v:path arrowok="t"/>
            </v:shape>
            <v:shape style="position:absolute;left:3629;top:-59;width:0;height:1601" coordorigin="3629,-59" coordsize="0,1601" path="m3629,-59l3629,1542e" filled="f" stroked="t" strokeweight="0.82pt" strokecolor="#9F9F9F">
              <v:path arrowok="t"/>
            </v:shape>
            <v:shape style="position:absolute;left:4964;top:-74;width:0;height:1601" coordorigin="4964,-74" coordsize="0,1601" path="m4964,-74l4964,1527e" filled="f" stroked="t" strokeweight="0.82pt" strokecolor="#EFEFEF">
              <v:path arrowok="t"/>
            </v:shape>
            <v:shape style="position:absolute;left:3627;top:-74;width:0;height:1615" coordorigin="3627,-74" coordsize="0,1615" path="m3627,-74l3627,1542e" filled="f" stroked="t" strokeweight="0.82pt" strokecolor="#EFEFEF">
              <v:path arrowok="t"/>
            </v:shape>
            <v:shape style="position:absolute;left:3632;top:1534;width:1332;height:0" coordorigin="3632,1534" coordsize="1332,0" path="m3632,1534l4964,1534e" filled="f" stroked="t" strokeweight="0.82pt" strokecolor="#9F9F9F">
              <v:path arrowok="t"/>
            </v:shape>
            <v:shape style="position:absolute;left:4979;top:1138;width:1779;height:0" coordorigin="4979,1138" coordsize="1779,0" path="m4979,1138l6757,1138e" filled="f" stroked="t" strokeweight="0.82pt" strokecolor="#9F9F9F">
              <v:path arrowok="t"/>
            </v:shape>
            <v:shape style="position:absolute;left:6757;top:1138;width:14;height:0" coordorigin="6757,1138" coordsize="14,0" path="m6757,1138l6772,1138e" filled="f" stroked="t" strokeweight="0.82pt" strokecolor="#9F9F9F">
              <v:path arrowok="t"/>
            </v:shape>
            <v:shape style="position:absolute;left:4979;top:1520;width:1779;height:0" coordorigin="4979,1520" coordsize="1779,0" path="m4979,1520l6757,1520e" filled="f" stroked="t" strokeweight="0.81997pt" strokecolor="#EFEFEF">
              <v:path arrowok="t"/>
            </v:shape>
            <v:shape style="position:absolute;left:4971;top:-59;width:0;height:1601" coordorigin="4971,-59" coordsize="0,1601" path="m4971,-59l4971,1542e" filled="f" stroked="t" strokeweight="0.82pt" strokecolor="#9F9F9F">
              <v:path arrowok="t"/>
            </v:shape>
            <v:shape style="position:absolute;left:6771;top:-74;width:0;height:1601" coordorigin="6771,-74" coordsize="0,1601" path="m6771,-74l6771,1527e" filled="f" stroked="t" strokeweight="0.82pt" strokecolor="#EFEFEF">
              <v:path arrowok="t"/>
            </v:shape>
            <v:shape style="position:absolute;left:4979;top:1534;width:1793;height:0" coordorigin="4979,1534" coordsize="1793,0" path="m4979,1534l6772,1534e" filled="f" stroked="t" strokeweight="0.82pt" strokecolor="#9F9F9F">
              <v:path arrowok="t"/>
            </v:shape>
            <v:shape style="position:absolute;left:6786;top:1138;width:1817;height:0" coordorigin="6786,1138" coordsize="1817,0" path="m6786,1138l8603,1138e" filled="f" stroked="t" strokeweight="0.82pt" strokecolor="#9F9F9F">
              <v:path arrowok="t"/>
            </v:shape>
            <v:shape style="position:absolute;left:8604;top:1138;width:14;height:0" coordorigin="8604,1138" coordsize="14,0" path="m8604,1138l8618,1138e" filled="f" stroked="t" strokeweight="0.82pt" strokecolor="#9F9F9F">
              <v:path arrowok="t"/>
            </v:shape>
            <v:shape style="position:absolute;left:6786;top:1520;width:1817;height:0" coordorigin="6786,1520" coordsize="1817,0" path="m6786,1520l8603,1520e" filled="f" stroked="t" strokeweight="0.81997pt" strokecolor="#EFEFEF">
              <v:path arrowok="t"/>
            </v:shape>
            <v:shape style="position:absolute;left:6779;top:-59;width:0;height:1601" coordorigin="6779,-59" coordsize="0,1601" path="m6779,-59l6779,1542e" filled="f" stroked="t" strokeweight="0.82pt" strokecolor="#9F9F9F">
              <v:path arrowok="t"/>
            </v:shape>
            <v:shape style="position:absolute;left:8611;top:-74;width:0;height:1601" coordorigin="8611,-74" coordsize="0,1601" path="m8611,-74l8611,1527e" filled="f" stroked="t" strokeweight="0.82pt" strokecolor="#EFEFEF">
              <v:path arrowok="t"/>
            </v:shape>
            <v:shape style="position:absolute;left:6786;top:1534;width:1824;height:0" coordorigin="6786,1534" coordsize="1824,0" path="m6786,1534l8611,1534e" filled="f" stroked="t" strokeweight="0.82pt" strokecolor="#9F9F9F">
              <v:path arrowok="t"/>
            </v:shape>
            <v:shape style="position:absolute;left:8618;top:-59;width:0;height:1601" coordorigin="8618,-59" coordsize="0,1601" path="m8618,-59l8618,1542e" filled="f" stroked="t" strokeweight="0.82pt" strokecolor="#9F9F9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z w:val="24"/>
          <w:szCs w:val="24"/>
        </w:rPr>
        <w:t>Component  Minimum Value  Maximum Value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44"/>
        <w:ind w:left="2338" w:right="2683"/>
      </w:pPr>
      <w:r>
        <w:rPr>
          <w:rFonts w:cs="Times New Roman" w:hAnsi="Times New Roman" w:eastAsia="Times New Roman" w:ascii="Times New Roman"/>
          <w:color w:val="FF0000"/>
          <w:sz w:val="24"/>
          <w:szCs w:val="24"/>
        </w:rPr>
        <w:t>Red Value     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  <w:t>0 (no red)              255 (all red)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FF00"/>
          <w:sz w:val="24"/>
          <w:szCs w:val="24"/>
        </w:rPr>
        <w:t>Green Value  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  <w:t>0 (no green)           255 (all green)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FF"/>
          <w:sz w:val="24"/>
          <w:szCs w:val="24"/>
        </w:rPr>
        <w:t>Blue Value    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  <w:t>0 (no blue)             255 (all blue)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1"/>
        <w:ind w:left="100" w:right="68"/>
      </w:pPr>
      <w:r>
        <w:rPr>
          <w:rFonts w:cs="Times New Roman" w:hAnsi="Times New Roman" w:eastAsia="Times New Roman" w:ascii="Times New Roman"/>
          <w:sz w:val="24"/>
          <w:szCs w:val="24"/>
        </w:rPr>
        <w:t>So, a color is represented as an ordered triple. (0, 0, 0) is the absence of color, or black. (255, 255,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1894"/>
      </w:pPr>
      <w:r>
        <w:rPr>
          <w:rFonts w:cs="Times New Roman" w:hAnsi="Times New Roman" w:eastAsia="Times New Roman" w:ascii="Times New Roman"/>
          <w:sz w:val="24"/>
          <w:szCs w:val="24"/>
        </w:rPr>
        <w:t>255) means all colors are at their maximum value, which corresponds to white.</w:t>
      </w:r>
      <w:r>
        <w:rPr>
          <w:rFonts w:cs="Times New Roman" w:hAnsi="Times New Roman" w:eastAsia="Times New Roman" w:ascii="Times New Roman"/>
          <w:sz w:val="24"/>
          <w:szCs w:val="24"/>
        </w:rPr>
        <w:t> We can create Color objects using RGB values: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00" w:right="2854"/>
      </w:pPr>
      <w:r>
        <w:rPr>
          <w:rFonts w:cs="Times New Roman" w:hAnsi="Times New Roman" w:eastAsia="Times New Roman" w:ascii="Times New Roman"/>
          <w:sz w:val="24"/>
          <w:szCs w:val="24"/>
        </w:rPr>
        <w:t>Color colorName = new Color( red value , green value , blue value );</w:t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8402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2.4 Shapes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119"/>
        <w:sectPr>
          <w:pgMar w:header="0" w:footer="959" w:top="1480" w:bottom="280" w:left="1340" w:right="128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The  Graphics  class  includes  a  large  number  of  instance  methods  for  drawing  various  shapes,</w:t>
      </w:r>
      <w:r>
        <w:rPr>
          <w:rFonts w:cs="Times New Roman" w:hAnsi="Times New Roman" w:eastAsia="Times New Roman" w:ascii="Times New Roman"/>
          <w:sz w:val="24"/>
          <w:szCs w:val="24"/>
        </w:rPr>
        <w:t> such as lines, rectangles, and ovals. The shapes are specified using the (x,y) coordinate system</w:t>
      </w:r>
      <w:r>
        <w:rPr>
          <w:rFonts w:cs="Times New Roman" w:hAnsi="Times New Roman" w:eastAsia="Times New Roman" w:ascii="Times New Roman"/>
          <w:sz w:val="24"/>
          <w:szCs w:val="24"/>
        </w:rPr>
        <w:t> described  above.  They  are  drawn  in  the  current  drawing  color  of  the  graphics  context.  The</w:t>
      </w:r>
      <w:r>
        <w:rPr>
          <w:rFonts w:cs="Times New Roman" w:hAnsi="Times New Roman" w:eastAsia="Times New Roman" w:ascii="Times New Roman"/>
          <w:sz w:val="24"/>
          <w:szCs w:val="24"/>
        </w:rPr>
        <w:t> current drawing color is set to the foreground color of the component when the graphics context</w:t>
      </w:r>
      <w:r>
        <w:rPr>
          <w:rFonts w:cs="Times New Roman" w:hAnsi="Times New Roman" w:eastAsia="Times New Roman" w:ascii="Times New Roman"/>
          <w:sz w:val="24"/>
          <w:szCs w:val="24"/>
        </w:rPr>
        <w:t> is created, but it can be changed at any time using the setColor() method. Here is a list of some of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4" w:lineRule="auto" w:line="360"/>
        <w:ind w:left="100" w:right="80"/>
      </w:pPr>
      <w:r>
        <w:rPr>
          <w:rFonts w:cs="Times New Roman" w:hAnsi="Times New Roman" w:eastAsia="Times New Roman" w:ascii="Times New Roman"/>
          <w:sz w:val="24"/>
          <w:szCs w:val="24"/>
        </w:rPr>
        <w:t>the most important drawing methods. With all these commands, any drawing that is done outside</w:t>
      </w:r>
      <w:r>
        <w:rPr>
          <w:rFonts w:cs="Times New Roman" w:hAnsi="Times New Roman" w:eastAsia="Times New Roman" w:ascii="Times New Roman"/>
          <w:sz w:val="24"/>
          <w:szCs w:val="24"/>
        </w:rPr>
        <w:t> the boundaries of the component is ignored. Note that all these methods are in the Graphics class,</w:t>
      </w:r>
      <w:r>
        <w:rPr>
          <w:rFonts w:cs="Times New Roman" w:hAnsi="Times New Roman" w:eastAsia="Times New Roman" w:ascii="Times New Roman"/>
          <w:sz w:val="24"/>
          <w:szCs w:val="24"/>
        </w:rPr>
        <w:t> so they all must be called through an object of type Graphics.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7" w:lineRule="auto" w:line="360"/>
        <w:ind w:left="880" w:right="77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drawString(String str, int x, int y)</w:t>
      </w:r>
      <w:r>
        <w:rPr>
          <w:rFonts w:cs="Times New Roman" w:hAnsi="Times New Roman" w:eastAsia="Times New Roman" w:ascii="Times New Roman"/>
          <w:sz w:val="24"/>
          <w:szCs w:val="24"/>
        </w:rPr>
        <w:t>: Draws the text given by the string str. The string is</w:t>
      </w:r>
      <w:r>
        <w:rPr>
          <w:rFonts w:cs="Times New Roman" w:hAnsi="Times New Roman" w:eastAsia="Times New Roman" w:ascii="Times New Roman"/>
          <w:sz w:val="24"/>
          <w:szCs w:val="24"/>
        </w:rPr>
        <w:t> drawn using the current color and font of the graphics context. x specifies the position of</w:t>
      </w:r>
      <w:r>
        <w:rPr>
          <w:rFonts w:cs="Times New Roman" w:hAnsi="Times New Roman" w:eastAsia="Times New Roman" w:ascii="Times New Roman"/>
          <w:sz w:val="24"/>
          <w:szCs w:val="24"/>
        </w:rPr>
        <w:t> the left end of the string. y is the y-coordinate of the baseline of the string. The baseline</w:t>
      </w:r>
      <w:r>
        <w:rPr>
          <w:rFonts w:cs="Times New Roman" w:hAnsi="Times New Roman" w:eastAsia="Times New Roman" w:ascii="Times New Roman"/>
          <w:sz w:val="24"/>
          <w:szCs w:val="24"/>
        </w:rPr>
        <w:t> is a horizontal line on which the characters rest. Some parts of the characters, such as the</w:t>
      </w:r>
      <w:r>
        <w:rPr>
          <w:rFonts w:cs="Times New Roman" w:hAnsi="Times New Roman" w:eastAsia="Times New Roman" w:ascii="Times New Roman"/>
          <w:sz w:val="24"/>
          <w:szCs w:val="24"/>
        </w:rPr>
        <w:t> tail on a y or g, extend below the baseline.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52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drawLine(int x1, int y1, int x2, int y2)</w:t>
      </w:r>
      <w:r>
        <w:rPr>
          <w:rFonts w:cs="Times New Roman" w:hAnsi="Times New Roman" w:eastAsia="Times New Roman" w:ascii="Times New Roman"/>
          <w:sz w:val="24"/>
          <w:szCs w:val="24"/>
        </w:rPr>
        <w:t>: Draws a line from the point (x1,y1) to the point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80"/>
      </w:pPr>
      <w:r>
        <w:rPr>
          <w:rFonts w:cs="Times New Roman" w:hAnsi="Times New Roman" w:eastAsia="Times New Roman" w:ascii="Times New Roman"/>
          <w:sz w:val="24"/>
          <w:szCs w:val="24"/>
        </w:rPr>
        <w:t>(x2,y2).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880" w:right="75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drawRect(int x, int y, int width, int height)</w:t>
      </w:r>
      <w:r>
        <w:rPr>
          <w:rFonts w:cs="Times New Roman" w:hAnsi="Times New Roman" w:eastAsia="Times New Roman" w:ascii="Times New Roman"/>
          <w:sz w:val="24"/>
          <w:szCs w:val="24"/>
        </w:rPr>
        <w:t>: Draws the outline of a rectangle. The upper</w:t>
      </w:r>
      <w:r>
        <w:rPr>
          <w:rFonts w:cs="Times New Roman" w:hAnsi="Times New Roman" w:eastAsia="Times New Roman" w:ascii="Times New Roman"/>
          <w:sz w:val="24"/>
          <w:szCs w:val="24"/>
        </w:rPr>
        <w:t> left corner is at (x,y), and the width and height of the rectangle are as specified. If width</w:t>
      </w:r>
      <w:r>
        <w:rPr>
          <w:rFonts w:cs="Times New Roman" w:hAnsi="Times New Roman" w:eastAsia="Times New Roman" w:ascii="Times New Roman"/>
          <w:sz w:val="24"/>
          <w:szCs w:val="24"/>
        </w:rPr>
        <w:t> equals height, then the rectangle is a square. If the width or the height is negative, then</w:t>
      </w:r>
      <w:r>
        <w:rPr>
          <w:rFonts w:cs="Times New Roman" w:hAnsi="Times New Roman" w:eastAsia="Times New Roman" w:ascii="Times New Roman"/>
          <w:sz w:val="24"/>
          <w:szCs w:val="24"/>
        </w:rPr>
        <w:t> nothing is drawn.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8" w:lineRule="auto" w:line="359"/>
        <w:ind w:left="880" w:right="80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drawOval(int x, int y, int width, int height): </w:t>
      </w:r>
      <w:r>
        <w:rPr>
          <w:rFonts w:cs="Times New Roman" w:hAnsi="Times New Roman" w:eastAsia="Times New Roman" w:ascii="Times New Roman"/>
          <w:sz w:val="24"/>
          <w:szCs w:val="24"/>
        </w:rPr>
        <w:t>Draws the outline of an oval. The oval is</w:t>
      </w:r>
      <w:r>
        <w:rPr>
          <w:rFonts w:cs="Times New Roman" w:hAnsi="Times New Roman" w:eastAsia="Times New Roman" w:ascii="Times New Roman"/>
          <w:sz w:val="24"/>
          <w:szCs w:val="24"/>
        </w:rPr>
        <w:t> one that just fits inside the rectangle specified by x, y, width, and height. If width equals</w:t>
      </w:r>
      <w:r>
        <w:rPr>
          <w:rFonts w:cs="Times New Roman" w:hAnsi="Times New Roman" w:eastAsia="Times New Roman" w:ascii="Times New Roman"/>
          <w:sz w:val="24"/>
          <w:szCs w:val="24"/>
        </w:rPr>
        <w:t> height, the oval is a circle.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 w:lineRule="auto" w:line="360"/>
        <w:ind w:left="880" w:right="76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drawRoundRect(int x, int y, int width, int height, int xdiam, int ydiam): </w:t>
      </w:r>
      <w:r>
        <w:rPr>
          <w:rFonts w:cs="Times New Roman" w:hAnsi="Times New Roman" w:eastAsia="Times New Roman" w:ascii="Times New Roman"/>
          <w:sz w:val="24"/>
          <w:szCs w:val="24"/>
        </w:rPr>
        <w:t>Draws the</w:t>
      </w:r>
      <w:r>
        <w:rPr>
          <w:rFonts w:cs="Times New Roman" w:hAnsi="Times New Roman" w:eastAsia="Times New Roman" w:ascii="Times New Roman"/>
          <w:sz w:val="24"/>
          <w:szCs w:val="24"/>
        </w:rPr>
        <w:t> outline  of  a  rectangle  with  rounded  corners.  The  basic  rectangle  is  specified  by  x,  y,</w:t>
      </w:r>
      <w:r>
        <w:rPr>
          <w:rFonts w:cs="Times New Roman" w:hAnsi="Times New Roman" w:eastAsia="Times New Roman" w:ascii="Times New Roman"/>
          <w:sz w:val="24"/>
          <w:szCs w:val="24"/>
        </w:rPr>
        <w:t> width, and height, but the corners are rounded. The degree of rounding is given by xdiam</w:t>
      </w:r>
      <w:r>
        <w:rPr>
          <w:rFonts w:cs="Times New Roman" w:hAnsi="Times New Roman" w:eastAsia="Times New Roman" w:ascii="Times New Roman"/>
          <w:sz w:val="24"/>
          <w:szCs w:val="24"/>
        </w:rPr>
        <w:t> and ydiam. The corners are arcs of an ellipse with horizontal diameter xdiam and vertical</w:t>
      </w:r>
      <w:r>
        <w:rPr>
          <w:rFonts w:cs="Times New Roman" w:hAnsi="Times New Roman" w:eastAsia="Times New Roman" w:ascii="Times New Roman"/>
          <w:sz w:val="24"/>
          <w:szCs w:val="24"/>
        </w:rPr>
        <w:t> diameter ydiam. A typical value for xdiam and ydiam is 16, but the value used should</w:t>
      </w:r>
      <w:r>
        <w:rPr>
          <w:rFonts w:cs="Times New Roman" w:hAnsi="Times New Roman" w:eastAsia="Times New Roman" w:ascii="Times New Roman"/>
          <w:sz w:val="24"/>
          <w:szCs w:val="24"/>
        </w:rPr>
        <w:t> really depend on how big the rectangle is.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8" w:lineRule="auto" w:line="360"/>
        <w:ind w:left="880" w:right="77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draw3DRect(int x, int y, int width, int height, boolean raised): </w:t>
      </w:r>
      <w:r>
        <w:rPr>
          <w:rFonts w:cs="Times New Roman" w:hAnsi="Times New Roman" w:eastAsia="Times New Roman" w:ascii="Times New Roman"/>
          <w:sz w:val="24"/>
          <w:szCs w:val="24"/>
        </w:rPr>
        <w:t>Draws the outline of a</w:t>
      </w:r>
      <w:r>
        <w:rPr>
          <w:rFonts w:cs="Times New Roman" w:hAnsi="Times New Roman" w:eastAsia="Times New Roman" w:ascii="Times New Roman"/>
          <w:sz w:val="24"/>
          <w:szCs w:val="24"/>
        </w:rPr>
        <w:t> rectangle that is supposed to have a three-dimensional effect, as if it is raised from the</w:t>
      </w:r>
      <w:r>
        <w:rPr>
          <w:rFonts w:cs="Times New Roman" w:hAnsi="Times New Roman" w:eastAsia="Times New Roman" w:ascii="Times New Roman"/>
          <w:sz w:val="24"/>
          <w:szCs w:val="24"/>
        </w:rPr>
        <w:t> screen  or  pushed  into  the  screen.  The  basic  rectangle  is  specified  by  x,  y,  width,  and</w:t>
      </w:r>
      <w:r>
        <w:rPr>
          <w:rFonts w:cs="Times New Roman" w:hAnsi="Times New Roman" w:eastAsia="Times New Roman" w:ascii="Times New Roman"/>
          <w:sz w:val="24"/>
          <w:szCs w:val="24"/>
        </w:rPr>
        <w:t> height.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7" w:lineRule="auto" w:line="359"/>
        <w:ind w:left="880" w:right="74" w:hanging="360"/>
      </w:pPr>
      <w:r>
        <w:rPr>
          <w:rFonts w:cs="Arial Unicode MS" w:hAnsi="Arial Unicode MS" w:eastAsia="Arial Unicode MS" w:ascii="Arial Unicode MS"/>
          <w:color w:val="FF0000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color w:val="000000"/>
          <w:sz w:val="24"/>
          <w:szCs w:val="24"/>
        </w:rPr>
        <w:t>drawArc(int x, int y, int width, int height, int startAngle, int arcAngle): 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  <w:t>Draws part of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  <w:t> the oval that just fits inside the rectangle specified by x, y, width, and height.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8" w:lineRule="auto" w:line="359"/>
        <w:ind w:left="880" w:right="79" w:hanging="360"/>
        <w:sectPr>
          <w:pgMar w:header="0" w:footer="959" w:top="1360" w:bottom="280" w:left="1340" w:right="1320"/>
          <w:pgSz w:w="12240" w:h="15840"/>
        </w:sectPr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fillRect(int x, int y, int width, int height): </w:t>
      </w:r>
      <w:r>
        <w:rPr>
          <w:rFonts w:cs="Times New Roman" w:hAnsi="Times New Roman" w:eastAsia="Times New Roman" w:ascii="Times New Roman"/>
          <w:sz w:val="24"/>
          <w:szCs w:val="24"/>
        </w:rPr>
        <w:t>Draws a filled-in rectangle. This fills in the</w:t>
      </w:r>
      <w:r>
        <w:rPr>
          <w:rFonts w:cs="Times New Roman" w:hAnsi="Times New Roman" w:eastAsia="Times New Roman" w:ascii="Times New Roman"/>
          <w:sz w:val="24"/>
          <w:szCs w:val="24"/>
        </w:rPr>
        <w:t> interior of the rectangle that would be drawn by drawRect(x,y,width,height).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8"/>
        <w:ind w:left="52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fillOval(int x, int y, int width, int height): </w:t>
      </w:r>
      <w:r>
        <w:rPr>
          <w:rFonts w:cs="Times New Roman" w:hAnsi="Times New Roman" w:eastAsia="Times New Roman" w:ascii="Times New Roman"/>
          <w:sz w:val="24"/>
          <w:szCs w:val="24"/>
        </w:rPr>
        <w:t>Draws a filled-in oval.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7"/>
        <w:ind w:left="880" w:right="75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fillRoundRect(int x, int y, int width, int height, int xdiam, int ydiam) </w:t>
      </w:r>
      <w:r>
        <w:rPr>
          <w:rFonts w:cs="Times New Roman" w:hAnsi="Times New Roman" w:eastAsia="Times New Roman" w:ascii="Times New Roman"/>
          <w:sz w:val="24"/>
          <w:szCs w:val="24"/>
        </w:rPr>
        <w:t>: Draws a filled-</w:t>
      </w:r>
      <w:r>
        <w:rPr>
          <w:rFonts w:cs="Times New Roman" w:hAnsi="Times New Roman" w:eastAsia="Times New Roman" w:ascii="Times New Roman"/>
          <w:sz w:val="24"/>
          <w:szCs w:val="24"/>
        </w:rPr>
        <w:t> in rounded rectangle.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2" w:lineRule="auto" w:line="357"/>
        <w:ind w:left="880" w:right="75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fill3DRect(int x, int y, int width, int height, boolean raised): </w:t>
      </w:r>
      <w:r>
        <w:rPr>
          <w:rFonts w:cs="Times New Roman" w:hAnsi="Times New Roman" w:eastAsia="Times New Roman" w:ascii="Times New Roman"/>
          <w:sz w:val="24"/>
          <w:szCs w:val="24"/>
        </w:rPr>
        <w:t>Draws a filled-in three-</w:t>
      </w:r>
      <w:r>
        <w:rPr>
          <w:rFonts w:cs="Times New Roman" w:hAnsi="Times New Roman" w:eastAsia="Times New Roman" w:ascii="Times New Roman"/>
          <w:sz w:val="24"/>
          <w:szCs w:val="24"/>
        </w:rPr>
        <w:t> dimensional rectangle.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2" w:lineRule="auto" w:line="359"/>
        <w:ind w:left="880" w:right="74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fillArc(int x, int y, int width, int height, int startAngle, int arcAngle): </w:t>
      </w:r>
      <w:r>
        <w:rPr>
          <w:rFonts w:cs="Times New Roman" w:hAnsi="Times New Roman" w:eastAsia="Times New Roman" w:ascii="Times New Roman"/>
          <w:sz w:val="24"/>
          <w:szCs w:val="24"/>
        </w:rPr>
        <w:t>Draw a filled-in</w:t>
      </w:r>
      <w:r>
        <w:rPr>
          <w:rFonts w:cs="Times New Roman" w:hAnsi="Times New Roman" w:eastAsia="Times New Roman" w:ascii="Times New Roman"/>
          <w:sz w:val="24"/>
          <w:szCs w:val="24"/>
        </w:rPr>
        <w:t> arc. This looks like a wedge of pie, whose crust is the arc that would be drawn by the</w:t>
      </w:r>
      <w:r>
        <w:rPr>
          <w:rFonts w:cs="Times New Roman" w:hAnsi="Times New Roman" w:eastAsia="Times New Roman" w:ascii="Times New Roman"/>
          <w:sz w:val="24"/>
          <w:szCs w:val="24"/>
        </w:rPr>
        <w:t> drawArc method.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7845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2.5 Graphics2D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4"/>
      </w:pPr>
      <w:r>
        <w:rPr>
          <w:rFonts w:cs="Times New Roman" w:hAnsi="Times New Roman" w:eastAsia="Times New Roman" w:ascii="Times New Roman"/>
          <w:sz w:val="24"/>
          <w:szCs w:val="24"/>
        </w:rPr>
        <w:t>This  Graphics2D  class  extends  the  Graphics  class  to  provide  more  sophisticated  control  over</w:t>
      </w:r>
      <w:r>
        <w:rPr>
          <w:rFonts w:cs="Times New Roman" w:hAnsi="Times New Roman" w:eastAsia="Times New Roman" w:ascii="Times New Roman"/>
          <w:sz w:val="24"/>
          <w:szCs w:val="24"/>
        </w:rPr>
        <w:t> geometry,   coordinate   transformations,   color   management,   and   text   layout.   This   is   the</w:t>
      </w:r>
      <w:r>
        <w:rPr>
          <w:rFonts w:cs="Times New Roman" w:hAnsi="Times New Roman" w:eastAsia="Times New Roman" w:ascii="Times New Roman"/>
          <w:sz w:val="24"/>
          <w:szCs w:val="24"/>
        </w:rPr>
        <w:t> fundamental class for rendering 2-dimensional shapes, text and images on the Java(tm) platform.</w:t>
      </w:r>
      <w:r>
        <w:rPr>
          <w:rFonts w:cs="Times New Roman" w:hAnsi="Times New Roman" w:eastAsia="Times New Roman" w:ascii="Times New Roman"/>
          <w:sz w:val="24"/>
          <w:szCs w:val="24"/>
        </w:rPr>
        <w:t> All  drawing  in  Java  is  done  through  an  object  of  type  Graphics.  The  Graphics  class  provides</w:t>
      </w:r>
      <w:r>
        <w:rPr>
          <w:rFonts w:cs="Times New Roman" w:hAnsi="Times New Roman" w:eastAsia="Times New Roman" w:ascii="Times New Roman"/>
          <w:sz w:val="24"/>
          <w:szCs w:val="24"/>
        </w:rPr>
        <w:t> basic commands for such things as drawing shapes and text and for selecting a drawing color.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These commands are adequate in many cases, but they fall far short of what’s needed in a </w:t>
      </w:r>
      <w:r>
        <w:rPr>
          <w:rFonts w:cs="Times New Roman" w:hAnsi="Times New Roman" w:eastAsia="Times New Roman" w:ascii="Times New Roman"/>
          <w:sz w:val="24"/>
          <w:szCs w:val="24"/>
        </w:rPr>
        <w:t>serious</w:t>
      </w:r>
      <w:r>
        <w:rPr>
          <w:rFonts w:cs="Times New Roman" w:hAnsi="Times New Roman" w:eastAsia="Times New Roman" w:ascii="Times New Roman"/>
          <w:sz w:val="24"/>
          <w:szCs w:val="24"/>
        </w:rPr>
        <w:t> computer  graphics  program.  Java  has  another  class,  Graphics2D,  that  provides  a  larger  set  of</w:t>
      </w:r>
      <w:r>
        <w:rPr>
          <w:rFonts w:cs="Times New Roman" w:hAnsi="Times New Roman" w:eastAsia="Times New Roman" w:ascii="Times New Roman"/>
          <w:sz w:val="24"/>
          <w:szCs w:val="24"/>
        </w:rPr>
        <w:t> drawing operations. Graphics2D is a sub-class of Graphics, so all the methods from the Graphics</w:t>
      </w:r>
      <w:r>
        <w:rPr>
          <w:rFonts w:cs="Times New Roman" w:hAnsi="Times New Roman" w:eastAsia="Times New Roman" w:ascii="Times New Roman"/>
          <w:sz w:val="24"/>
          <w:szCs w:val="24"/>
        </w:rPr>
        <w:t> class are also available in a Graphics2D. The paintComponent() method of a JComponent gives</w:t>
      </w:r>
      <w:r>
        <w:rPr>
          <w:rFonts w:cs="Times New Roman" w:hAnsi="Times New Roman" w:eastAsia="Times New Roman" w:ascii="Times New Roman"/>
          <w:sz w:val="24"/>
          <w:szCs w:val="24"/>
        </w:rPr>
        <w:t> you a graphics context of type Graphics that you can use for drawing on the component. In fact,</w:t>
      </w:r>
      <w:r>
        <w:rPr>
          <w:rFonts w:cs="Times New Roman" w:hAnsi="Times New Roman" w:eastAsia="Times New Roman" w:ascii="Times New Roman"/>
          <w:sz w:val="24"/>
          <w:szCs w:val="24"/>
        </w:rPr>
        <w:t> the graphics context actually belongs to the sub-class Graphics2D (in Java version 1.2 and later),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exact" w:line="260"/>
        <w:ind w:left="100" w:right="1529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and can be type-cast to gain access to the advanced Graphics2D drawing methods: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6"/>
        <w:ind w:left="720"/>
      </w:pP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paintComponent(Graphics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g)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{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 w:lineRule="auto" w:line="320"/>
        <w:ind w:left="720" w:right="6100"/>
      </w:pP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super.paintComponent(g);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 Graphics2D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g2;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"/>
        <w:ind w:left="720"/>
      </w:pPr>
      <w:r>
        <w:pict>
          <v:group style="position:absolute;margin-left:99.0018pt;margin-top:-57.4877pt;width:413.274pt;height:144.262pt;mso-position-horizontal-relative:page;mso-position-vertical-relative:paragraph;z-index:-1394" coordorigin="1980,-1150" coordsize="8265,2885">
            <v:shape style="position:absolute;left:1980;top:-1150;width:8265;height:2885" coordorigin="1980,-1150" coordsize="8265,2885" path="m1980,1735l10246,1735,10246,-1150,1980,-1150,1980,1735xe" filled="f" stroked="t" strokeweight="0.68037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g2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(Graphics2D)g;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720"/>
      </w:pP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720"/>
      </w:pP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//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Draw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on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the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component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using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g2.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720"/>
      </w:pP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720"/>
      </w:pPr>
      <w:r>
        <w:rPr>
          <w:rFonts w:cs="Times New Roman" w:hAnsi="Times New Roman" w:eastAsia="Times New Roman" w:ascii="Times New Roman"/>
          <w:b/>
          <w:w w:val="108"/>
          <w:sz w:val="23"/>
          <w:szCs w:val="23"/>
        </w:rPr>
        <w:t>}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2" w:right="7924"/>
        <w:sectPr>
          <w:pgMar w:header="0" w:footer="959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In our example:</w:t>
      </w:r>
    </w:p>
    <w:p>
      <w:pPr>
        <w:rPr>
          <w:sz w:val="10"/>
          <w:szCs w:val="10"/>
        </w:rPr>
        <w:jc w:val="left"/>
        <w:spacing w:before="4" w:lineRule="exact" w:line="100"/>
      </w:pPr>
      <w:r>
        <w:pict>
          <v:group style="position:absolute;margin-left:99.0018pt;margin-top:73.8488pt;width:413.274pt;height:128.437pt;mso-position-horizontal-relative:page;mso-position-vertical-relative:page;z-index:-1393" coordorigin="1980,1477" coordsize="8265,2569">
            <v:shape style="position:absolute;left:1980;top:1477;width:8265;height:2569" coordorigin="1980,1477" coordsize="8265,2569" path="m1980,4046l10246,4046,10246,1477,1980,1477,1980,4046xe" filled="f" stroked="t" strokeweight="0.702019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ind w:left="740" w:right="5238"/>
      </w:pP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draw(Graphics2D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ga){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1499"/>
      </w:pP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ga.setColor(color);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1499"/>
      </w:pP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if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(!IsFillColor)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1678"/>
      </w:pP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ga.drawArc(getX1(),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getY1(),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getwidth(),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getheight(),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0,</w:t>
      </w:r>
      <w:r>
        <w:rPr>
          <w:rFonts w:cs="Times New Roman" w:hAnsi="Times New Roman" w:eastAsia="Times New Roman" w:ascii="Times New Roman"/>
          <w:b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360);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left="1499"/>
      </w:pP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else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 w:lineRule="exact" w:line="260"/>
        <w:ind w:left="1678"/>
      </w:pPr>
      <w:r>
        <w:rPr>
          <w:rFonts w:cs="Times New Roman" w:hAnsi="Times New Roman" w:eastAsia="Times New Roman" w:ascii="Times New Roman"/>
          <w:b/>
          <w:w w:val="104"/>
          <w:position w:val="-1"/>
          <w:sz w:val="23"/>
          <w:szCs w:val="23"/>
        </w:rPr>
        <w:t>ga.fillArc(getX1(),</w:t>
      </w:r>
      <w:r>
        <w:rPr>
          <w:rFonts w:cs="Times New Roman" w:hAnsi="Times New Roman" w:eastAsia="Times New Roman" w:ascii="Times New Roman"/>
          <w:b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position w:val="-1"/>
          <w:sz w:val="23"/>
          <w:szCs w:val="23"/>
        </w:rPr>
        <w:t>getY1(),</w:t>
      </w:r>
      <w:r>
        <w:rPr>
          <w:rFonts w:cs="Times New Roman" w:hAnsi="Times New Roman" w:eastAsia="Times New Roman" w:ascii="Times New Roman"/>
          <w:b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position w:val="-1"/>
          <w:sz w:val="23"/>
          <w:szCs w:val="23"/>
        </w:rPr>
        <w:t>getwidth(),</w:t>
      </w:r>
      <w:r>
        <w:rPr>
          <w:rFonts w:cs="Times New Roman" w:hAnsi="Times New Roman" w:eastAsia="Times New Roman" w:ascii="Times New Roman"/>
          <w:b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position w:val="-1"/>
          <w:sz w:val="23"/>
          <w:szCs w:val="23"/>
        </w:rPr>
        <w:t>getheight(),</w:t>
      </w:r>
      <w:r>
        <w:rPr>
          <w:rFonts w:cs="Times New Roman" w:hAnsi="Times New Roman" w:eastAsia="Times New Roman" w:ascii="Times New Roman"/>
          <w:b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position w:val="-1"/>
          <w:sz w:val="23"/>
          <w:szCs w:val="23"/>
        </w:rPr>
        <w:t>0,</w:t>
      </w:r>
      <w:r>
        <w:rPr>
          <w:rFonts w:cs="Times New Roman" w:hAnsi="Times New Roman" w:eastAsia="Times New Roman" w:ascii="Times New Roman"/>
          <w:b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w w:val="104"/>
          <w:position w:val="-1"/>
          <w:sz w:val="23"/>
          <w:szCs w:val="23"/>
        </w:rPr>
        <w:t>360);</w:t>
      </w:r>
      <w:r>
        <w:rPr>
          <w:rFonts w:cs="Times New Roman" w:hAnsi="Times New Roman" w:eastAsia="Times New Roman" w:ascii="Times New Roman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0"/>
        <w:ind w:left="1199"/>
      </w:pPr>
      <w:r>
        <w:rPr>
          <w:rFonts w:cs="Times New Roman" w:hAnsi="Times New Roman" w:eastAsia="Times New Roman" w:ascii="Times New Roman"/>
          <w:b/>
          <w:w w:val="104"/>
          <w:sz w:val="23"/>
          <w:szCs w:val="23"/>
        </w:rPr>
        <w:t>}</w:t>
      </w:r>
      <w:r>
        <w:rPr>
          <w:rFonts w:cs="Times New Roman" w:hAnsi="Times New Roman" w:eastAsia="Times New Roman" w:ascii="Times New Roman"/>
          <w:w w:val="10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5"/>
      </w:pPr>
      <w:r>
        <w:rPr>
          <w:rFonts w:cs="Times New Roman" w:hAnsi="Times New Roman" w:eastAsia="Times New Roman" w:ascii="Times New Roman"/>
          <w:sz w:val="24"/>
          <w:szCs w:val="24"/>
        </w:rPr>
        <w:t>Drawing in Graphics2D is based on shapes, which are objects that implement an interface named</w:t>
      </w:r>
      <w:r>
        <w:rPr>
          <w:rFonts w:cs="Times New Roman" w:hAnsi="Times New Roman" w:eastAsia="Times New Roman" w:ascii="Times New Roman"/>
          <w:sz w:val="24"/>
          <w:szCs w:val="24"/>
        </w:rPr>
        <w:t> Shape. Shape classes include </w:t>
      </w:r>
      <w:r>
        <w:rPr>
          <w:rFonts w:cs="Times New Roman" w:hAnsi="Times New Roman" w:eastAsia="Times New Roman" w:ascii="Times New Roman"/>
          <w:i/>
          <w:sz w:val="24"/>
          <w:szCs w:val="24"/>
        </w:rPr>
        <w:t>Line2D</w:t>
      </w:r>
      <w:r>
        <w:rPr>
          <w:rFonts w:cs="Times New Roman" w:hAnsi="Times New Roman" w:eastAsia="Times New Roman" w:ascii="Times New Roman"/>
          <w:sz w:val="24"/>
          <w:szCs w:val="24"/>
        </w:rPr>
        <w:t>, </w:t>
      </w:r>
      <w:r>
        <w:rPr>
          <w:rFonts w:cs="Times New Roman" w:hAnsi="Times New Roman" w:eastAsia="Times New Roman" w:ascii="Times New Roman"/>
          <w:i/>
          <w:sz w:val="24"/>
          <w:szCs w:val="24"/>
        </w:rPr>
        <w:t>Rectangle2D</w:t>
      </w:r>
      <w:r>
        <w:rPr>
          <w:rFonts w:cs="Times New Roman" w:hAnsi="Times New Roman" w:eastAsia="Times New Roman" w:ascii="Times New Roman"/>
          <w:sz w:val="24"/>
          <w:szCs w:val="24"/>
        </w:rPr>
        <w:t>, </w:t>
      </w:r>
      <w:r>
        <w:rPr>
          <w:rFonts w:cs="Times New Roman" w:hAnsi="Times New Roman" w:eastAsia="Times New Roman" w:ascii="Times New Roman"/>
          <w:i/>
          <w:sz w:val="24"/>
          <w:szCs w:val="24"/>
        </w:rPr>
        <w:t>Ellipse2D, Arc2D</w:t>
      </w:r>
      <w:r>
        <w:rPr>
          <w:rFonts w:cs="Times New Roman" w:hAnsi="Times New Roman" w:eastAsia="Times New Roman" w:ascii="Times New Roman"/>
          <w:sz w:val="24"/>
          <w:szCs w:val="24"/>
        </w:rPr>
        <w:t>, and </w:t>
      </w:r>
      <w:r>
        <w:rPr>
          <w:rFonts w:cs="Times New Roman" w:hAnsi="Times New Roman" w:eastAsia="Times New Roman" w:ascii="Times New Roman"/>
          <w:i/>
          <w:sz w:val="24"/>
          <w:szCs w:val="24"/>
        </w:rPr>
        <w:t>GeneralPath</w:t>
      </w:r>
      <w:r>
        <w:rPr>
          <w:rFonts w:cs="Times New Roman" w:hAnsi="Times New Roman" w:eastAsia="Times New Roman" w:ascii="Times New Roman"/>
          <w:sz w:val="24"/>
          <w:szCs w:val="24"/>
        </w:rPr>
        <w:t>, among</w:t>
      </w:r>
      <w:r>
        <w:rPr>
          <w:rFonts w:cs="Times New Roman" w:hAnsi="Times New Roman" w:eastAsia="Times New Roman" w:ascii="Times New Roman"/>
          <w:sz w:val="24"/>
          <w:szCs w:val="24"/>
        </w:rPr>
        <w:t> others;  all  these  classes  are  defined  in  the  package  </w:t>
      </w:r>
      <w:r>
        <w:rPr>
          <w:rFonts w:cs="Times New Roman" w:hAnsi="Times New Roman" w:eastAsia="Times New Roman" w:ascii="Times New Roman"/>
          <w:i/>
          <w:sz w:val="24"/>
          <w:szCs w:val="24"/>
        </w:rPr>
        <w:t>java.awt.geom</w:t>
      </w:r>
      <w:r>
        <w:rPr>
          <w:rFonts w:cs="Times New Roman" w:hAnsi="Times New Roman" w:eastAsia="Times New Roman" w:ascii="Times New Roman"/>
          <w:sz w:val="24"/>
          <w:szCs w:val="24"/>
        </w:rPr>
        <w:t>.  Graphics2D  has  methods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z w:val="24"/>
          <w:szCs w:val="24"/>
        </w:rPr>
        <w:t>draw(Shape)  </w:t>
      </w:r>
      <w:r>
        <w:rPr>
          <w:rFonts w:cs="Times New Roman" w:hAnsi="Times New Roman" w:eastAsia="Times New Roman" w:ascii="Times New Roman"/>
          <w:sz w:val="24"/>
          <w:szCs w:val="24"/>
        </w:rPr>
        <w:t>and  </w:t>
      </w:r>
      <w:r>
        <w:rPr>
          <w:rFonts w:cs="Times New Roman" w:hAnsi="Times New Roman" w:eastAsia="Times New Roman" w:ascii="Times New Roman"/>
          <w:i/>
          <w:sz w:val="24"/>
          <w:szCs w:val="24"/>
        </w:rPr>
        <w:t>fill(Shape)  </w:t>
      </w:r>
      <w:r>
        <w:rPr>
          <w:rFonts w:cs="Times New Roman" w:hAnsi="Times New Roman" w:eastAsia="Times New Roman" w:ascii="Times New Roman"/>
          <w:sz w:val="24"/>
          <w:szCs w:val="24"/>
        </w:rPr>
        <w:t>for  drawing  the  outline  of  a  shape  and  for  filling  its  interior.</w:t>
      </w:r>
      <w:r>
        <w:rPr>
          <w:rFonts w:cs="Times New Roman" w:hAnsi="Times New Roman" w:eastAsia="Times New Roman" w:ascii="Times New Roman"/>
          <w:sz w:val="24"/>
          <w:szCs w:val="24"/>
        </w:rPr>
        <w:t> Advanced capabilities include: lines that are more than one pixel thick, dotted and dashed lines,</w:t>
      </w:r>
      <w:r>
        <w:rPr>
          <w:rFonts w:cs="Times New Roman" w:hAnsi="Times New Roman" w:eastAsia="Times New Roman" w:ascii="Times New Roman"/>
          <w:sz w:val="24"/>
          <w:szCs w:val="24"/>
        </w:rPr>
        <w:t> filling a shape with a texture (that is, with a repeated image), filling a shape with a gradient, and</w:t>
      </w:r>
      <w:r>
        <w:rPr>
          <w:rFonts w:cs="Times New Roman" w:hAnsi="Times New Roman" w:eastAsia="Times New Roman" w:ascii="Times New Roman"/>
          <w:sz w:val="24"/>
          <w:szCs w:val="24"/>
        </w:rPr>
        <w:t> so-</w:t>
      </w:r>
      <w:r>
        <w:rPr>
          <w:rFonts w:cs="Times New Roman" w:hAnsi="Times New Roman" w:eastAsia="Times New Roman" w:ascii="Times New Roman"/>
          <w:sz w:val="24"/>
          <w:szCs w:val="24"/>
        </w:rPr>
        <w:t>called “anti</w:t>
      </w:r>
      <w:r>
        <w:rPr>
          <w:rFonts w:cs="Times New Roman" w:hAnsi="Times New Roman" w:eastAsia="Times New Roman" w:ascii="Times New Roman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z w:val="24"/>
          <w:szCs w:val="24"/>
        </w:rPr>
        <w:t>aliased” drawing (which cuts down on the jagged appearance along a slanted line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or curve).   In the Graphics class, coordinates are specified as integers and are based on pixels.</w:t>
      </w:r>
      <w:r>
        <w:rPr>
          <w:rFonts w:cs="Times New Roman" w:hAnsi="Times New Roman" w:eastAsia="Times New Roman" w:ascii="Times New Roman"/>
          <w:sz w:val="24"/>
          <w:szCs w:val="24"/>
        </w:rPr>
        <w:t> The  shapes  that  are used  with  Graphics2D  use  real  numbers  for coordinates,  and  they are not</w:t>
      </w:r>
      <w:r>
        <w:rPr>
          <w:rFonts w:cs="Times New Roman" w:hAnsi="Times New Roman" w:eastAsia="Times New Roman" w:ascii="Times New Roman"/>
          <w:sz w:val="24"/>
          <w:szCs w:val="24"/>
        </w:rPr>
        <w:t> necessarily  bound  to  pixels.  In  fact,  we  can  change  the  coordinate  system  and  use  any</w:t>
      </w:r>
      <w:r>
        <w:rPr>
          <w:rFonts w:cs="Times New Roman" w:hAnsi="Times New Roman" w:eastAsia="Times New Roman" w:ascii="Times New Roman"/>
          <w:sz w:val="24"/>
          <w:szCs w:val="24"/>
        </w:rPr>
        <w:t> coordinates that are convenient to our application. In computer graphics terms, you can apply a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“transf</w:t>
      </w:r>
      <w:r>
        <w:rPr>
          <w:rFonts w:cs="Times New Roman" w:hAnsi="Times New Roman" w:eastAsia="Times New Roman" w:ascii="Times New Roman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z w:val="24"/>
          <w:szCs w:val="24"/>
        </w:rPr>
        <w:t>mation”  to  the  coordinate  system.  The  transformation  can  be  any  combination  of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translation, scaling, and rotation.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both"/>
        <w:ind w:left="100" w:right="5993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3.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Painting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in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AWT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and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Swing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8"/>
      </w:pPr>
      <w:r>
        <w:rPr>
          <w:rFonts w:cs="Times New Roman" w:hAnsi="Times New Roman" w:eastAsia="Times New Roman" w:ascii="Times New Roman"/>
          <w:sz w:val="24"/>
          <w:szCs w:val="24"/>
        </w:rPr>
        <w:t>In a graphical system [10], a windowing toolkit is usually responsible for providing a framework</w:t>
      </w:r>
      <w:r>
        <w:rPr>
          <w:rFonts w:cs="Times New Roman" w:hAnsi="Times New Roman" w:eastAsia="Times New Roman" w:ascii="Times New Roman"/>
          <w:sz w:val="24"/>
          <w:szCs w:val="24"/>
        </w:rPr>
        <w:t> to make it relatively painless for a graphical user interface (GUI) to render the right bits to the</w:t>
      </w:r>
      <w:r>
        <w:rPr>
          <w:rFonts w:cs="Times New Roman" w:hAnsi="Times New Roman" w:eastAsia="Times New Roman" w:ascii="Times New Roman"/>
          <w:sz w:val="24"/>
          <w:szCs w:val="24"/>
        </w:rPr>
        <w:t> screen at the right time.   Both the AWT (abstract windowing toolkit) and Swing provide such a</w:t>
      </w:r>
      <w:r>
        <w:rPr>
          <w:rFonts w:cs="Times New Roman" w:hAnsi="Times New Roman" w:eastAsia="Times New Roman" w:ascii="Times New Roman"/>
          <w:sz w:val="24"/>
          <w:szCs w:val="24"/>
        </w:rPr>
        <w:t> framework.  But  the  APIs  that  implement  it  are  not  well  understood  by  some  developers  --  a</w:t>
      </w:r>
      <w:r>
        <w:rPr>
          <w:rFonts w:cs="Times New Roman" w:hAnsi="Times New Roman" w:eastAsia="Times New Roman" w:ascii="Times New Roman"/>
          <w:sz w:val="24"/>
          <w:szCs w:val="24"/>
        </w:rPr>
        <w:t> problem that has led to programs not performing as well as they could.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0" w:right="81"/>
        <w:sectPr>
          <w:pgMar w:header="0" w:footer="959" w:top="14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This  section  explains  the  AWT  and  Swing  paint  mechanisms  in  detail.  Its  purpose  is  to  help</w:t>
      </w:r>
      <w:r>
        <w:rPr>
          <w:rFonts w:cs="Times New Roman" w:hAnsi="Times New Roman" w:eastAsia="Times New Roman" w:ascii="Times New Roman"/>
          <w:sz w:val="24"/>
          <w:szCs w:val="24"/>
        </w:rPr>
        <w:t> developers write correct and efficient GUI painting code.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9"/>
        <w:ind w:left="100" w:right="5356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3.1 Evolution of the Swing Paint System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8"/>
      </w:pPr>
      <w:r>
        <w:rPr>
          <w:rFonts w:cs="Times New Roman" w:hAnsi="Times New Roman" w:eastAsia="Times New Roman" w:ascii="Times New Roman"/>
          <w:sz w:val="24"/>
          <w:szCs w:val="24"/>
        </w:rPr>
        <w:t>When the original AWT API was developed for JDK 1.0, only heavyweight components existed</w:t>
      </w:r>
      <w:r>
        <w:rPr>
          <w:rFonts w:cs="Times New Roman" w:hAnsi="Times New Roman" w:eastAsia="Times New Roman" w:ascii="Times New Roman"/>
          <w:sz w:val="24"/>
          <w:szCs w:val="24"/>
        </w:rPr>
        <w:t> ("heavyweight" means that the component has it's own opaque native window). This allowed the</w:t>
      </w:r>
      <w:r>
        <w:rPr>
          <w:rFonts w:cs="Times New Roman" w:hAnsi="Times New Roman" w:eastAsia="Times New Roman" w:ascii="Times New Roman"/>
          <w:sz w:val="24"/>
          <w:szCs w:val="24"/>
        </w:rPr>
        <w:t> AWT to rely heavily on the paint subsystem in each native platform. This scheme took care of</w:t>
      </w:r>
      <w:r>
        <w:rPr>
          <w:rFonts w:cs="Times New Roman" w:hAnsi="Times New Roman" w:eastAsia="Times New Roman" w:ascii="Times New Roman"/>
          <w:sz w:val="24"/>
          <w:szCs w:val="24"/>
        </w:rPr>
        <w:t> details  such  as  damage  detection,  clip  calculation,  and  z-ordering.  With  the  introduction  of</w:t>
      </w:r>
      <w:r>
        <w:rPr>
          <w:rFonts w:cs="Times New Roman" w:hAnsi="Times New Roman" w:eastAsia="Times New Roman" w:ascii="Times New Roman"/>
          <w:sz w:val="24"/>
          <w:szCs w:val="24"/>
        </w:rPr>
        <w:t> lightweight  components  in  JDK  1.1  (a  "lightweight"  component  is  one  that  reuses  the  native</w:t>
      </w:r>
      <w:r>
        <w:rPr>
          <w:rFonts w:cs="Times New Roman" w:hAnsi="Times New Roman" w:eastAsia="Times New Roman" w:ascii="Times New Roman"/>
          <w:sz w:val="24"/>
          <w:szCs w:val="24"/>
        </w:rPr>
        <w:t> window of its closest heavyweight ancestor), the AWT needed to implement the paint processing</w:t>
      </w:r>
      <w:r>
        <w:rPr>
          <w:rFonts w:cs="Times New Roman" w:hAnsi="Times New Roman" w:eastAsia="Times New Roman" w:ascii="Times New Roman"/>
          <w:sz w:val="24"/>
          <w:szCs w:val="24"/>
        </w:rPr>
        <w:t> for lightweight components in the shared Java code. Consequently, there are subtle differences in</w:t>
      </w:r>
      <w:r>
        <w:rPr>
          <w:rFonts w:cs="Times New Roman" w:hAnsi="Times New Roman" w:eastAsia="Times New Roman" w:ascii="Times New Roman"/>
          <w:sz w:val="24"/>
          <w:szCs w:val="24"/>
        </w:rPr>
        <w:t> how painting works for heavyweight and lightweight components.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100" w:right="79"/>
      </w:pPr>
      <w:r>
        <w:rPr>
          <w:rFonts w:cs="Times New Roman" w:hAnsi="Times New Roman" w:eastAsia="Times New Roman" w:ascii="Times New Roman"/>
          <w:sz w:val="24"/>
          <w:szCs w:val="24"/>
        </w:rPr>
        <w:t>After  JDK  1.1,  when  the  Swing  toolkit  was  released,  it  introduced  its  own  spin  on  painting</w:t>
      </w:r>
      <w:r>
        <w:rPr>
          <w:rFonts w:cs="Times New Roman" w:hAnsi="Times New Roman" w:eastAsia="Times New Roman" w:ascii="Times New Roman"/>
          <w:sz w:val="24"/>
          <w:szCs w:val="24"/>
        </w:rPr>
        <w:t> components.  For  the  most  part,  the  Swing  painting  mechanism  resembles  and  relies  on  the</w:t>
      </w:r>
      <w:r>
        <w:rPr>
          <w:rFonts w:cs="Times New Roman" w:hAnsi="Times New Roman" w:eastAsia="Times New Roman" w:ascii="Times New Roman"/>
          <w:sz w:val="24"/>
          <w:szCs w:val="24"/>
        </w:rPr>
        <w:t> AWT's. But it also introduces some differences in the mechanism, as well as new APIs that make</w:t>
      </w:r>
      <w:r>
        <w:rPr>
          <w:rFonts w:cs="Times New Roman" w:hAnsi="Times New Roman" w:eastAsia="Times New Roman" w:ascii="Times New Roman"/>
          <w:sz w:val="24"/>
          <w:szCs w:val="24"/>
        </w:rPr>
        <w:t> it easier for applications to customize how painting works.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7364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3.2 Painting in AWT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7"/>
      </w:pPr>
      <w:r>
        <w:rPr>
          <w:rFonts w:cs="Times New Roman" w:hAnsi="Times New Roman" w:eastAsia="Times New Roman" w:ascii="Times New Roman"/>
          <w:sz w:val="24"/>
          <w:szCs w:val="24"/>
        </w:rPr>
        <w:t>To understand how AWT's painting API works helps to know what triggers a paint operation in a</w:t>
      </w:r>
      <w:r>
        <w:rPr>
          <w:rFonts w:cs="Times New Roman" w:hAnsi="Times New Roman" w:eastAsia="Times New Roman" w:ascii="Times New Roman"/>
          <w:sz w:val="24"/>
          <w:szCs w:val="24"/>
        </w:rPr>
        <w:t> windowing environment. In AWT, there are two kinds of painting operations: </w:t>
      </w:r>
      <w:r>
        <w:rPr>
          <w:rFonts w:cs="Times New Roman" w:hAnsi="Times New Roman" w:eastAsia="Times New Roman" w:ascii="Times New Roman"/>
          <w:b/>
          <w:i/>
          <w:sz w:val="24"/>
          <w:szCs w:val="24"/>
        </w:rPr>
        <w:t>system-triggered</w:t>
      </w:r>
      <w:r>
        <w:rPr>
          <w:rFonts w:cs="Times New Roman" w:hAnsi="Times New Roman" w:eastAsia="Times New Roman" w:ascii="Times New Roman"/>
          <w:b/>
          <w:i/>
          <w:sz w:val="24"/>
          <w:szCs w:val="24"/>
        </w:rPr>
        <w:t> painting</w:t>
      </w:r>
      <w:r>
        <w:rPr>
          <w:rFonts w:cs="Times New Roman" w:hAnsi="Times New Roman" w:eastAsia="Times New Roman" w:ascii="Times New Roman"/>
          <w:sz w:val="24"/>
          <w:szCs w:val="24"/>
        </w:rPr>
        <w:t>, and </w:t>
      </w:r>
      <w:r>
        <w:rPr>
          <w:rFonts w:cs="Times New Roman" w:hAnsi="Times New Roman" w:eastAsia="Times New Roman" w:ascii="Times New Roman"/>
          <w:b/>
          <w:i/>
          <w:sz w:val="24"/>
          <w:szCs w:val="24"/>
        </w:rPr>
        <w:t>application-triggered painting.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 w:right="189" w:firstLine="42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System-triggered Painting: </w:t>
      </w:r>
      <w:r>
        <w:rPr>
          <w:rFonts w:cs="Times New Roman" w:hAnsi="Times New Roman" w:eastAsia="Times New Roman" w:ascii="Times New Roman"/>
          <w:sz w:val="24"/>
          <w:szCs w:val="24"/>
        </w:rPr>
        <w:t>In a system-triggered painting operation, the system requests a</w:t>
      </w:r>
      <w:r>
        <w:rPr>
          <w:rFonts w:cs="Times New Roman" w:hAnsi="Times New Roman" w:eastAsia="Times New Roman" w:ascii="Times New Roman"/>
          <w:sz w:val="24"/>
          <w:szCs w:val="24"/>
        </w:rPr>
        <w:t> component to render its contents, usually for one of the following reasons: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component is first made visible on the screen.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component is resized.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20" w:val="left"/>
        </w:tabs>
        <w:jc w:val="left"/>
        <w:ind w:left="820" w:right="209" w:hanging="3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ab/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component has damage that needs to be repaired. (For example, something that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previously obscured the component has moved, and a previously obscured portion of 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component has become exposed).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0" w:right="77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App-triggered Painting: </w:t>
      </w:r>
      <w:r>
        <w:rPr>
          <w:rFonts w:cs="Times New Roman" w:hAnsi="Times New Roman" w:eastAsia="Times New Roman" w:ascii="Times New Roman"/>
          <w:sz w:val="24"/>
          <w:szCs w:val="24"/>
        </w:rPr>
        <w:t>In an application-triggered painting operation, the component decides</w:t>
      </w:r>
      <w:r>
        <w:rPr>
          <w:rFonts w:cs="Times New Roman" w:hAnsi="Times New Roman" w:eastAsia="Times New Roman" w:ascii="Times New Roman"/>
          <w:sz w:val="24"/>
          <w:szCs w:val="24"/>
        </w:rPr>
        <w:t> it  needs  to  update  its  contents  because  its  internal  state  has  changed.  (For  example,.  a  button</w:t>
      </w:r>
      <w:r>
        <w:rPr>
          <w:rFonts w:cs="Times New Roman" w:hAnsi="Times New Roman" w:eastAsia="Times New Roman" w:ascii="Times New Roman"/>
          <w:sz w:val="24"/>
          <w:szCs w:val="24"/>
        </w:rPr>
        <w:t> detects that a mouse button has been pressed and determines that it needs to paint a "depressed"</w:t>
      </w:r>
      <w:r>
        <w:rPr>
          <w:rFonts w:cs="Times New Roman" w:hAnsi="Times New Roman" w:eastAsia="Times New Roman" w:ascii="Times New Roman"/>
          <w:sz w:val="24"/>
          <w:szCs w:val="24"/>
        </w:rPr>
        <w:t> button visual).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00" w:right="80"/>
        <w:sectPr>
          <w:pgMar w:header="0" w:footer="959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The Paint Method: </w:t>
      </w:r>
      <w:r>
        <w:rPr>
          <w:rFonts w:cs="Times New Roman" w:hAnsi="Times New Roman" w:eastAsia="Times New Roman" w:ascii="Times New Roman"/>
          <w:sz w:val="24"/>
          <w:szCs w:val="24"/>
        </w:rPr>
        <w:t>Regardless of how a paint request is triggered, the AWT uses a "callback"</w:t>
      </w:r>
      <w:r>
        <w:rPr>
          <w:rFonts w:cs="Times New Roman" w:hAnsi="Times New Roman" w:eastAsia="Times New Roman" w:ascii="Times New Roman"/>
          <w:sz w:val="24"/>
          <w:szCs w:val="24"/>
        </w:rPr>
        <w:t> mechanism for painting, and this mechanism is the same for both heavyweight and lightweight</w:t>
      </w:r>
      <w:r>
        <w:rPr>
          <w:rFonts w:cs="Times New Roman" w:hAnsi="Times New Roman" w:eastAsia="Times New Roman" w:ascii="Times New Roman"/>
          <w:sz w:val="24"/>
          <w:szCs w:val="24"/>
        </w:rPr>
        <w:t> components. This means that a program should place the  component's rendering code inside 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59"/>
        <w:ind w:left="100" w:right="84"/>
      </w:pPr>
      <w:r>
        <w:rPr>
          <w:rFonts w:cs="Times New Roman" w:hAnsi="Times New Roman" w:eastAsia="Times New Roman" w:ascii="Times New Roman"/>
          <w:sz w:val="24"/>
          <w:szCs w:val="24"/>
        </w:rPr>
        <w:t>particular overridden method, and the toolkit will invoke this method when it's time to paint. The</w:t>
      </w:r>
      <w:r>
        <w:rPr>
          <w:rFonts w:cs="Times New Roman" w:hAnsi="Times New Roman" w:eastAsia="Times New Roman" w:ascii="Times New Roman"/>
          <w:sz w:val="24"/>
          <w:szCs w:val="24"/>
        </w:rPr>
        <w:t> method to be overridden is in java.awt.Component: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18"/>
          <w:szCs w:val="18"/>
        </w:rPr>
        <w:jc w:val="left"/>
        <w:ind w:left="100"/>
      </w:pPr>
      <w:r>
        <w:rPr>
          <w:rFonts w:cs="Courier New" w:hAnsi="Courier New" w:eastAsia="Courier New" w:ascii="Courier New"/>
          <w:b/>
          <w:sz w:val="18"/>
          <w:szCs w:val="18"/>
        </w:rPr>
        <w:t>public void paint(Graphics g)</w:t>
      </w:r>
      <w:r>
        <w:rPr>
          <w:rFonts w:cs="Courier New" w:hAnsi="Courier New" w:eastAsia="Courier New" w:ascii="Courier New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00" w:right="77"/>
      </w:pPr>
      <w:r>
        <w:rPr>
          <w:rFonts w:cs="Times New Roman" w:hAnsi="Times New Roman" w:eastAsia="Times New Roman" w:ascii="Times New Roman"/>
          <w:sz w:val="24"/>
          <w:szCs w:val="24"/>
        </w:rPr>
        <w:t>When  AWT  invokes  this  method,  the  Graphics  object  parameter  is  pre-configured  with  the</w:t>
      </w:r>
      <w:r>
        <w:rPr>
          <w:rFonts w:cs="Times New Roman" w:hAnsi="Times New Roman" w:eastAsia="Times New Roman" w:ascii="Times New Roman"/>
          <w:sz w:val="24"/>
          <w:szCs w:val="24"/>
        </w:rPr>
        <w:t> appropriate state for drawing on this particular component: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Graphics object's color is set to the component's foreground property.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Graphics object's font is set to the component's font property.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20" w:val="left"/>
        </w:tabs>
        <w:jc w:val="left"/>
        <w:ind w:left="820" w:right="161" w:hanging="3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ab/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Graphics object's translation is set such that the coordinate (0,0) represents the upper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left corner of the component.</w:t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20" w:val="left"/>
        </w:tabs>
        <w:jc w:val="left"/>
        <w:spacing w:lineRule="exact" w:line="260"/>
        <w:ind w:left="820" w:right="272" w:hanging="3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ab/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The Graphics object's clip rectangle is set to the area of the component that is in need 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repainting.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84"/>
      </w:pPr>
      <w:r>
        <w:rPr>
          <w:rFonts w:cs="Times New Roman" w:hAnsi="Times New Roman" w:eastAsia="Times New Roman" w:ascii="Times New Roman"/>
          <w:sz w:val="24"/>
          <w:szCs w:val="24"/>
        </w:rPr>
        <w:t>Programs must use this Graphics object (or one derived from it) to render output. They are free</w:t>
      </w:r>
      <w:r>
        <w:rPr>
          <w:rFonts w:cs="Times New Roman" w:hAnsi="Times New Roman" w:eastAsia="Times New Roman" w:ascii="Times New Roman"/>
          <w:sz w:val="24"/>
          <w:szCs w:val="24"/>
        </w:rPr>
        <w:t> to change the state of the Graphics object as necessary.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Here  is  a  simple  example  of  a  paint  callback  which  renders  a  filled  circle  in  the  bounds  of  a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00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component: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paint(Graphics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Dynamically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calculate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size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Dimension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size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getSize();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diameter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Math.min(size.width,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size.height);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pict>
          <v:group style="position:absolute;margin-left:137.586pt;margin-top:-131.258pt;width:336pt;height:271.916pt;mso-position-horizontal-relative:page;mso-position-vertical-relative:paragraph;z-index:-1392" coordorigin="2752,-2625" coordsize="6720,5438">
            <v:shape style="position:absolute;left:2752;top:-2625;width:6720;height:5438" coordorigin="2752,-2625" coordsize="6720,5438" path="m2752,2813l9472,2813,9472,-2625,2752,-2625,2752,2813xe" filled="f" stroked="t" strokeweight="0.71238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(size.width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d)/2;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(size.height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d)/2;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draw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circle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(color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already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set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foreground)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g.fillOval(x,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g.setColor(Color.black);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g.drawOval(x,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d);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1"/>
        <w:sectPr>
          <w:pgMar w:header="0" w:footer="959" w:top="136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w w:val="103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100" w:right="79"/>
      </w:pPr>
      <w:r>
        <w:rPr>
          <w:rFonts w:cs="Times New Roman" w:hAnsi="Times New Roman" w:eastAsia="Times New Roman" w:ascii="Times New Roman"/>
          <w:sz w:val="24"/>
          <w:szCs w:val="24"/>
        </w:rPr>
        <w:t>Developers who are new to AWT might want to take a peek at the PaintDemo example, which</w:t>
      </w:r>
      <w:r>
        <w:rPr>
          <w:rFonts w:cs="Times New Roman" w:hAnsi="Times New Roman" w:eastAsia="Times New Roman" w:ascii="Times New Roman"/>
          <w:sz w:val="24"/>
          <w:szCs w:val="24"/>
        </w:rPr>
        <w:t> provides a runnable program example of how to use the paint callback in an AWT program.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60"/>
        <w:ind w:left="100" w:right="80"/>
      </w:pPr>
      <w:r>
        <w:rPr>
          <w:rFonts w:cs="Times New Roman" w:hAnsi="Times New Roman" w:eastAsia="Times New Roman" w:ascii="Times New Roman"/>
          <w:sz w:val="24"/>
          <w:szCs w:val="24"/>
        </w:rPr>
        <w:t>In general, programs should avoid placing rendering code at any point where it might be invoked</w:t>
      </w:r>
      <w:r>
        <w:rPr>
          <w:rFonts w:cs="Times New Roman" w:hAnsi="Times New Roman" w:eastAsia="Times New Roman" w:ascii="Times New Roman"/>
          <w:sz w:val="24"/>
          <w:szCs w:val="24"/>
        </w:rPr>
        <w:t> outside the scope of the paint callback. Why? Because such code may be invoked at times when</w:t>
      </w:r>
      <w:r>
        <w:rPr>
          <w:rFonts w:cs="Times New Roman" w:hAnsi="Times New Roman" w:eastAsia="Times New Roman" w:ascii="Times New Roman"/>
          <w:sz w:val="24"/>
          <w:szCs w:val="24"/>
        </w:rPr>
        <w:t> it is not appropriate to paint -- for instance, before the component is visible or has access to a</w:t>
      </w:r>
      <w:r>
        <w:rPr>
          <w:rFonts w:cs="Times New Roman" w:hAnsi="Times New Roman" w:eastAsia="Times New Roman" w:ascii="Times New Roman"/>
          <w:sz w:val="24"/>
          <w:szCs w:val="24"/>
        </w:rPr>
        <w:t> valid  Graphics  object.  It  is  not  recommended  that  programs  invoke  paint()  directly.  To  enable</w:t>
      </w:r>
      <w:r>
        <w:rPr>
          <w:rFonts w:cs="Times New Roman" w:hAnsi="Times New Roman" w:eastAsia="Times New Roman" w:ascii="Times New Roman"/>
          <w:sz w:val="24"/>
          <w:szCs w:val="24"/>
        </w:rPr>
        <w:t> app-triggered painting, the AWT provides the following java.awt.Component methods to allow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exact" w:line="260"/>
        <w:ind w:left="100" w:right="4231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programs to asynchronously request a paint operation: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7"/>
        <w:ind w:left="1620"/>
      </w:pP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repaint()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20"/>
      </w:pP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repaint(long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tm)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20"/>
      </w:pPr>
      <w:r>
        <w:pict>
          <v:group style="position:absolute;margin-left:144.001pt;margin-top:-53.9937pt;width:322.495pt;height:99.0165pt;mso-position-horizontal-relative:page;mso-position-vertical-relative:paragraph;z-index:-1391" coordorigin="2880,-1080" coordsize="6450,1980">
            <v:shape style="position:absolute;left:2880;top:-1080;width:6450;height:1980" coordorigin="2880,-1080" coordsize="6450,1980" path="m2880,900l9330,900,9330,-1080,2880,-1080,2880,900xe" filled="f" stroked="t" strokeweight="0.71521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repaint(int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x,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width,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height)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20"/>
      </w:pP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repaint(long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tm,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x,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width,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height)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400"/>
        <w:ind w:left="100" w:right="85"/>
      </w:pPr>
      <w:r>
        <w:rPr>
          <w:rFonts w:cs="Times New Roman" w:hAnsi="Times New Roman" w:eastAsia="Times New Roman" w:ascii="Times New Roman"/>
          <w:sz w:val="24"/>
          <w:szCs w:val="24"/>
        </w:rPr>
        <w:t>The following code  shows  a  simple  example  of  a  mouse  listener  that  uses  repaint() to  trigger</w:t>
      </w:r>
      <w:r>
        <w:rPr>
          <w:rFonts w:cs="Times New Roman" w:hAnsi="Times New Roman" w:eastAsia="Times New Roman" w:ascii="Times New Roman"/>
          <w:sz w:val="24"/>
          <w:szCs w:val="24"/>
        </w:rPr>
        <w:t> updates on a theoretical button component when the mouse is pressed and released</w:t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8" w:lineRule="auto" w:line="422"/>
        <w:ind w:left="1379" w:right="3672" w:hanging="299"/>
      </w:pP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MouseListener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MouseAdapter()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 public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mousePressed(MouseEvent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 MyButton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(MyButton)e.getSource();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"/>
        <w:ind w:left="1559"/>
      </w:pP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b.setSelected(true);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80"/>
      </w:pPr>
      <w:r>
        <w:pict>
          <v:group style="position:absolute;margin-left:117.001pt;margin-top:-104.546pt;width:377.26pt;height:224.312pt;mso-position-horizontal-relative:page;mso-position-vertical-relative:paragraph;z-index:-1390" coordorigin="2340,-2091" coordsize="7545,4486">
            <v:shape style="position:absolute;left:2340;top:-2091;width:7545;height:4486" coordorigin="2340,-2091" coordsize="7545,4486" path="m2340,2395l9885,2395,9885,-2091,2340,-2091,2340,2395xe" filled="f" stroked="t" strokeweight="0.71800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b.repaint();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23"/>
        <w:ind w:left="2038" w:right="3108" w:hanging="120"/>
      </w:pP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mouseReleased(MouseEvent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 MyButton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(MyButton)e.getSource();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 b.setSelected(false);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1080"/>
      </w:pP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b.repaint();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b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w w:val="99"/>
          <w:sz w:val="24"/>
          <w:szCs w:val="24"/>
        </w:rPr>
        <w:t>};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8"/>
        <w:ind w:left="100" w:right="78"/>
        <w:sectPr>
          <w:pgMar w:header="0" w:footer="959" w:top="14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paint()  vs.  update()</w:t>
      </w:r>
      <w:r>
        <w:rPr>
          <w:rFonts w:cs="Times New Roman" w:hAnsi="Times New Roman" w:eastAsia="Times New Roman" w:ascii="Times New Roman"/>
          <w:sz w:val="24"/>
          <w:szCs w:val="24"/>
        </w:rPr>
        <w:t>:   Why  do  we  make  a  distinction  between  "system-triggered"  and.  "app-</w:t>
      </w:r>
      <w:r>
        <w:rPr>
          <w:rFonts w:cs="Times New Roman" w:hAnsi="Times New Roman" w:eastAsia="Times New Roman" w:ascii="Times New Roman"/>
          <w:sz w:val="24"/>
          <w:szCs w:val="24"/>
        </w:rPr>
        <w:t> triggered" painting? Because AWT treats each of these cases slightly differently for heavyweight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59"/>
        <w:ind w:left="100" w:right="77"/>
      </w:pPr>
      <w:r>
        <w:rPr>
          <w:rFonts w:cs="Times New Roman" w:hAnsi="Times New Roman" w:eastAsia="Times New Roman" w:ascii="Times New Roman"/>
          <w:sz w:val="24"/>
          <w:szCs w:val="24"/>
        </w:rPr>
        <w:t>components  (the  lightweight  case  will  be  discussed  later),  which  is  unfortunately  a  source  of</w:t>
      </w:r>
      <w:r>
        <w:rPr>
          <w:rFonts w:cs="Times New Roman" w:hAnsi="Times New Roman" w:eastAsia="Times New Roman" w:ascii="Times New Roman"/>
          <w:sz w:val="24"/>
          <w:szCs w:val="24"/>
        </w:rPr>
        <w:t> great  confusion.  For  heavyweight  components,  these  two  types  of  painting  happen  in  the  two</w:t>
      </w:r>
      <w:r>
        <w:rPr>
          <w:rFonts w:cs="Times New Roman" w:hAnsi="Times New Roman" w:eastAsia="Times New Roman" w:ascii="Times New Roman"/>
          <w:sz w:val="24"/>
          <w:szCs w:val="24"/>
        </w:rPr>
        <w:t> distinct ways, depending on whether a painting operation is system-triggered or app-triggered.</w:t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System-triggered painting: </w:t>
      </w:r>
      <w:r>
        <w:rPr>
          <w:rFonts w:cs="Times New Roman" w:hAnsi="Times New Roman" w:eastAsia="Times New Roman" w:ascii="Times New Roman"/>
          <w:sz w:val="24"/>
          <w:szCs w:val="24"/>
        </w:rPr>
        <w:t>This is how a system-triggered painting operation takes place: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z w:val="24"/>
          <w:szCs w:val="24"/>
        </w:rPr>
        <w:t>The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AWT </w:t>
      </w:r>
      <w:r>
        <w:rPr>
          <w:rFonts w:cs="Times New Roman" w:hAnsi="Times New Roman" w:eastAsia="Times New Roman" w:ascii="Times New Roman"/>
          <w:sz w:val="24"/>
          <w:szCs w:val="24"/>
        </w:rPr>
        <w:t>determines that either part or all of a component needs to be painted.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z w:val="24"/>
          <w:szCs w:val="24"/>
        </w:rPr>
        <w:t>The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AWT </w:t>
      </w:r>
      <w:r>
        <w:rPr>
          <w:rFonts w:cs="Times New Roman" w:hAnsi="Times New Roman" w:eastAsia="Times New Roman" w:ascii="Times New Roman"/>
          <w:sz w:val="24"/>
          <w:szCs w:val="24"/>
        </w:rPr>
        <w:t>causes the event dispatching thread to invoke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paint() </w:t>
      </w:r>
      <w:r>
        <w:rPr>
          <w:rFonts w:cs="Times New Roman" w:hAnsi="Times New Roman" w:eastAsia="Times New Roman" w:ascii="Times New Roman"/>
          <w:sz w:val="24"/>
          <w:szCs w:val="24"/>
        </w:rPr>
        <w:t>on the component.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1257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App-triggered painting: </w:t>
      </w:r>
      <w:r>
        <w:rPr>
          <w:rFonts w:cs="Times New Roman" w:hAnsi="Times New Roman" w:eastAsia="Times New Roman" w:ascii="Times New Roman"/>
          <w:sz w:val="24"/>
          <w:szCs w:val="24"/>
        </w:rPr>
        <w:t>An app-triggered painting operation takes place as follows: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20" w:val="left"/>
        </w:tabs>
        <w:jc w:val="left"/>
        <w:spacing w:lineRule="auto" w:line="357"/>
        <w:ind w:left="1540" w:right="86" w:hanging="1080"/>
      </w:pPr>
      <w:r>
        <w:rPr>
          <w:rFonts w:cs="Arial Unicode MS" w:hAnsi="Arial Unicode MS" w:eastAsia="Arial Unicode MS" w:ascii="Arial Unicode MS"/>
          <w:sz w:val="24"/>
          <w:szCs w:val="24"/>
        </w:rPr>
        <w:t></w:t>
        <w:tab/>
      </w:r>
      <w:r>
        <w:rPr>
          <w:rFonts w:cs="Arial Unicode MS" w:hAnsi="Arial Unicode MS" w:eastAsia="Arial Unicode MS" w:ascii="Arial Unicode MS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  <w:t>The program determines that either part or all of a component needs to be repainted in</w:t>
      </w:r>
      <w:r>
        <w:rPr>
          <w:rFonts w:cs="Times New Roman" w:hAnsi="Times New Roman" w:eastAsia="Times New Roman" w:ascii="Times New Roman"/>
          <w:sz w:val="24"/>
          <w:szCs w:val="24"/>
        </w:rPr>
        <w:t> response to some internal state change.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20" w:val="left"/>
        </w:tabs>
        <w:jc w:val="left"/>
        <w:spacing w:before="22" w:lineRule="auto" w:line="359"/>
        <w:ind w:left="1540" w:right="79" w:hanging="1080"/>
      </w:pPr>
      <w:r>
        <w:rPr>
          <w:rFonts w:cs="Arial Unicode MS" w:hAnsi="Arial Unicode MS" w:eastAsia="Arial Unicode MS" w:ascii="Arial Unicode MS"/>
          <w:sz w:val="24"/>
          <w:szCs w:val="24"/>
        </w:rPr>
        <w:t></w:t>
        <w:tab/>
      </w:r>
      <w:r>
        <w:rPr>
          <w:rFonts w:cs="Arial Unicode MS" w:hAnsi="Arial Unicode MS" w:eastAsia="Arial Unicode MS" w:ascii="Arial Unicode MS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  <w:t>The  program  invokes  repaint()  on  the  component,  which  registers  an  asynchronous</w:t>
      </w:r>
      <w:r>
        <w:rPr>
          <w:rFonts w:cs="Times New Roman" w:hAnsi="Times New Roman" w:eastAsia="Times New Roman" w:ascii="Times New Roman"/>
          <w:sz w:val="24"/>
          <w:szCs w:val="24"/>
        </w:rPr>
        <w:t> request to the AWT that this component needs to be repainted.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100" w:right="82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"Smart"  Painting: </w:t>
      </w:r>
      <w:r>
        <w:rPr>
          <w:rFonts w:cs="Times New Roman" w:hAnsi="Times New Roman" w:eastAsia="Times New Roman" w:ascii="Times New Roman"/>
          <w:sz w:val="24"/>
          <w:szCs w:val="24"/>
        </w:rPr>
        <w:t>While the AWT attempts to make the process of rendering components as</w:t>
      </w:r>
      <w:r>
        <w:rPr>
          <w:rFonts w:cs="Times New Roman" w:hAnsi="Times New Roman" w:eastAsia="Times New Roman" w:ascii="Times New Roman"/>
          <w:sz w:val="24"/>
          <w:szCs w:val="24"/>
        </w:rPr>
        <w:t> efficient as possible, a component's paint() implementation itself can have a significant impact on</w:t>
      </w:r>
      <w:r>
        <w:rPr>
          <w:rFonts w:cs="Times New Roman" w:hAnsi="Times New Roman" w:eastAsia="Times New Roman" w:ascii="Times New Roman"/>
          <w:sz w:val="24"/>
          <w:szCs w:val="24"/>
        </w:rPr>
        <w:t> overall performance. Two key areas that can affect this process are:</w:t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Using the clip region to narrow the scope of what is rendered.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Using internal knowledge of the layout to narrow the scope of what children are painted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0"/>
      </w:pPr>
      <w:r>
        <w:rPr>
          <w:rFonts w:cs="Times New Roman" w:hAnsi="Times New Roman" w:eastAsia="Times New Roman" w:ascii="Times New Roman"/>
          <w:sz w:val="24"/>
          <w:szCs w:val="24"/>
        </w:rPr>
        <w:t>(lightweights only).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6"/>
      </w:pPr>
      <w:r>
        <w:rPr>
          <w:rFonts w:cs="Times New Roman" w:hAnsi="Times New Roman" w:eastAsia="Times New Roman" w:ascii="Times New Roman"/>
          <w:sz w:val="24"/>
          <w:szCs w:val="24"/>
        </w:rPr>
        <w:t>If our component is simple -- for example, if it's a pushbutton -- then it's not worth the effort to</w:t>
      </w:r>
      <w:r>
        <w:rPr>
          <w:rFonts w:cs="Times New Roman" w:hAnsi="Times New Roman" w:eastAsia="Times New Roman" w:ascii="Times New Roman"/>
          <w:sz w:val="24"/>
          <w:szCs w:val="24"/>
        </w:rPr>
        <w:t> factor  the  rendering  in  order  to  only  paint  the  portion  that  intersects  the  clip  rectangle;  it's</w:t>
      </w:r>
      <w:r>
        <w:rPr>
          <w:rFonts w:cs="Times New Roman" w:hAnsi="Times New Roman" w:eastAsia="Times New Roman" w:ascii="Times New Roman"/>
          <w:sz w:val="24"/>
          <w:szCs w:val="24"/>
        </w:rPr>
        <w:t> preferable to just paint the entire component and let the graphics clip appropriately. However, if</w:t>
      </w:r>
      <w:r>
        <w:rPr>
          <w:rFonts w:cs="Times New Roman" w:hAnsi="Times New Roman" w:eastAsia="Times New Roman" w:ascii="Times New Roman"/>
          <w:sz w:val="24"/>
          <w:szCs w:val="24"/>
        </w:rPr>
        <w:t> you've created a component that renders complex output, like a text component, then it's critical</w:t>
      </w:r>
      <w:r>
        <w:rPr>
          <w:rFonts w:cs="Times New Roman" w:hAnsi="Times New Roman" w:eastAsia="Times New Roman" w:ascii="Times New Roman"/>
          <w:sz w:val="24"/>
          <w:szCs w:val="24"/>
        </w:rPr>
        <w:t> that your code use the clip information to narrow the amount of rendering.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both"/>
        <w:ind w:left="100" w:right="5020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4.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Design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and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Development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our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project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0" w:right="74"/>
        <w:sectPr>
          <w:pgMar w:header="0" w:footer="959" w:top="136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In  this  section  we  describe  how  our  project  designed  and  implementation.  This  is  a  simple</w:t>
      </w:r>
      <w:r>
        <w:rPr>
          <w:rFonts w:cs="Times New Roman" w:hAnsi="Times New Roman" w:eastAsia="Times New Roman" w:ascii="Times New Roman"/>
          <w:sz w:val="24"/>
          <w:szCs w:val="24"/>
        </w:rPr>
        <w:t> Painter  project  using  the  JAVA  language.  The  program  uses  10  classes  to  build  the  entire</w:t>
      </w:r>
      <w:r>
        <w:rPr>
          <w:rFonts w:cs="Times New Roman" w:hAnsi="Times New Roman" w:eastAsia="Times New Roman" w:ascii="Times New Roman"/>
          <w:sz w:val="24"/>
          <w:szCs w:val="24"/>
        </w:rPr>
        <w:t> structure. Please compile using the JAVA SDK, and run the Main_DrawPaintProject.java as the</w:t>
      </w:r>
      <w:r>
        <w:rPr>
          <w:rFonts w:cs="Times New Roman" w:hAnsi="Times New Roman" w:eastAsia="Times New Roman" w:ascii="Times New Roman"/>
          <w:sz w:val="24"/>
          <w:szCs w:val="24"/>
        </w:rPr>
        <w:t> main program to call the main form interface InterfaceForm.java.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9"/>
        <w:ind w:left="100" w:right="6037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4.1 Program Ability (Objectives):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460" w:val="left"/>
        </w:tabs>
        <w:jc w:val="left"/>
        <w:spacing w:lineRule="auto" w:line="360"/>
        <w:ind w:left="460" w:right="102" w:hanging="360"/>
      </w:pPr>
      <w:r>
        <w:rPr>
          <w:rFonts w:cs="Times New Roman" w:hAnsi="Times New Roman" w:eastAsia="Times New Roman" w:ascii="Times New Roman"/>
          <w:sz w:val="24"/>
          <w:szCs w:val="24"/>
        </w:rPr>
        <w:t>-</w:t>
        <w:tab/>
      </w:r>
      <w:r>
        <w:rPr>
          <w:rFonts w:cs="Times New Roman" w:hAnsi="Times New Roman" w:eastAsia="Times New Roman" w:ascii="Times New Roman"/>
          <w:sz w:val="24"/>
          <w:szCs w:val="24"/>
        </w:rPr>
        <w:t>Draw Circle, Line, Rectangle, Square, and Oval using FreeHand (move the mouse using your</w:t>
      </w:r>
      <w:r>
        <w:rPr>
          <w:rFonts w:cs="Times New Roman" w:hAnsi="Times New Roman" w:eastAsia="Times New Roman" w:ascii="Times New Roman"/>
          <w:sz w:val="24"/>
          <w:szCs w:val="24"/>
        </w:rPr>
        <w:t> hand to draw any shape and specify the coordinate in JPanel).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00" w:right="6739"/>
      </w:pPr>
      <w:r>
        <w:rPr>
          <w:rFonts w:cs="Times New Roman" w:hAnsi="Times New Roman" w:eastAsia="Times New Roman" w:ascii="Times New Roman"/>
          <w:sz w:val="24"/>
          <w:szCs w:val="24"/>
        </w:rPr>
        <w:t>-     Undo and Redo process.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7877"/>
      </w:pPr>
      <w:r>
        <w:rPr>
          <w:rFonts w:cs="Times New Roman" w:hAnsi="Times New Roman" w:eastAsia="Times New Roman" w:ascii="Times New Roman"/>
          <w:sz w:val="24"/>
          <w:szCs w:val="24"/>
        </w:rPr>
        <w:t>-     Clear JPanel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4535"/>
      </w:pPr>
      <w:r>
        <w:rPr>
          <w:rFonts w:cs="Times New Roman" w:hAnsi="Times New Roman" w:eastAsia="Times New Roman" w:ascii="Times New Roman"/>
          <w:sz w:val="24"/>
          <w:szCs w:val="24"/>
        </w:rPr>
        <w:t>-     Set Background Color &amp; set Foreground Color.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4479"/>
      </w:pPr>
      <w:r>
        <w:rPr>
          <w:rFonts w:cs="Times New Roman" w:hAnsi="Times New Roman" w:eastAsia="Times New Roman" w:ascii="Times New Roman"/>
          <w:sz w:val="24"/>
          <w:szCs w:val="24"/>
        </w:rPr>
        <w:t>-     Save paint (Panel) to file ( *. JPG; *. GIF;  *.* 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7120"/>
      </w:pPr>
      <w:r>
        <w:rPr>
          <w:rFonts w:cs="Times New Roman" w:hAnsi="Times New Roman" w:eastAsia="Times New Roman" w:ascii="Times New Roman"/>
          <w:sz w:val="24"/>
          <w:szCs w:val="24"/>
        </w:rPr>
        <w:t>-     Open paint from file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460" w:val="left"/>
        </w:tabs>
        <w:jc w:val="left"/>
        <w:spacing w:lineRule="auto" w:line="360"/>
        <w:ind w:left="460" w:right="200" w:hanging="360"/>
      </w:pPr>
      <w:r>
        <w:rPr>
          <w:rFonts w:cs="Times New Roman" w:hAnsi="Times New Roman" w:eastAsia="Times New Roman" w:ascii="Times New Roman"/>
          <w:sz w:val="24"/>
          <w:szCs w:val="24"/>
        </w:rPr>
        <w:t>-</w:t>
        <w:tab/>
      </w:r>
      <w:r>
        <w:rPr>
          <w:rFonts w:cs="Times New Roman" w:hAnsi="Times New Roman" w:eastAsia="Times New Roman" w:ascii="Times New Roman"/>
          <w:sz w:val="24"/>
          <w:szCs w:val="24"/>
        </w:rPr>
        <w:t>The system enables you to use  FreeHand to draw (move the mouse using your hand to draw</w:t>
      </w:r>
      <w:r>
        <w:rPr>
          <w:rFonts w:cs="Times New Roman" w:hAnsi="Times New Roman" w:eastAsia="Times New Roman" w:ascii="Times New Roman"/>
          <w:sz w:val="24"/>
          <w:szCs w:val="24"/>
        </w:rPr>
        <w:t> any shape and specify the coordinate in JPanel) as an easy way to draw the integrated paint,</w:t>
      </w:r>
      <w:r>
        <w:rPr>
          <w:rFonts w:cs="Times New Roman" w:hAnsi="Times New Roman" w:eastAsia="Times New Roman" w:ascii="Times New Roman"/>
          <w:sz w:val="24"/>
          <w:szCs w:val="24"/>
        </w:rPr>
        <w:t> for example, a car , a street , a football stadium , traffic signals and others.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7079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4.2 System Framework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4"/>
      </w:pPr>
      <w:r>
        <w:rPr>
          <w:rFonts w:cs="Times New Roman" w:hAnsi="Times New Roman" w:eastAsia="Times New Roman" w:ascii="Times New Roman"/>
          <w:sz w:val="24"/>
          <w:szCs w:val="24"/>
        </w:rPr>
        <w:t>The  main  objective  of  the  proposed  framework  to  describe  how  designed  and  developed  our</w:t>
      </w:r>
      <w:r>
        <w:rPr>
          <w:rFonts w:cs="Times New Roman" w:hAnsi="Times New Roman" w:eastAsia="Times New Roman" w:ascii="Times New Roman"/>
          <w:sz w:val="24"/>
          <w:szCs w:val="24"/>
        </w:rPr>
        <w:t> project to draw paint such as shapes and what are the required classes that are used to to build the</w:t>
      </w:r>
      <w:r>
        <w:rPr>
          <w:rFonts w:cs="Times New Roman" w:hAnsi="Times New Roman" w:eastAsia="Times New Roman" w:ascii="Times New Roman"/>
          <w:sz w:val="24"/>
          <w:szCs w:val="24"/>
        </w:rPr>
        <w:t> entire structure. This project is used to avoid limiting manual work, reducing cost and time, and</w:t>
      </w:r>
      <w:r>
        <w:rPr>
          <w:rFonts w:cs="Times New Roman" w:hAnsi="Times New Roman" w:eastAsia="Times New Roman" w:ascii="Times New Roman"/>
          <w:sz w:val="24"/>
          <w:szCs w:val="24"/>
        </w:rPr>
        <w:t> improving the efficiency for building the shape. The proposed framework to painter is shown in</w:t>
      </w:r>
      <w:r>
        <w:rPr>
          <w:rFonts w:cs="Times New Roman" w:hAnsi="Times New Roman" w:eastAsia="Times New Roman" w:ascii="Times New Roman"/>
          <w:sz w:val="24"/>
          <w:szCs w:val="24"/>
        </w:rPr>
        <w:t> Figure 2 that includes the following stages: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8"/>
        <w:ind w:left="460"/>
      </w:pPr>
      <w:r>
        <w:rPr>
          <w:rFonts w:cs="Arial Unicode MS" w:hAnsi="Arial Unicode MS" w:eastAsia="Arial Unicode MS" w:ascii="Arial Unicode MS"/>
          <w:sz w:val="24"/>
          <w:szCs w:val="24"/>
        </w:rPr>
        <w:t>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Interface Model: </w:t>
      </w:r>
      <w:r>
        <w:rPr>
          <w:rFonts w:cs="Times New Roman" w:hAnsi="Times New Roman" w:eastAsia="Times New Roman" w:ascii="Times New Roman"/>
          <w:sz w:val="24"/>
          <w:szCs w:val="24"/>
        </w:rPr>
        <w:t>Which operation do you want to do  that includes as the follows: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820" w:right="72" w:hanging="360"/>
      </w:pPr>
      <w:r>
        <w:rPr>
          <w:rFonts w:cs="Times New Roman" w:hAnsi="Times New Roman" w:eastAsia="Times New Roman" w:ascii="Times New Roman"/>
          <w:sz w:val="24"/>
          <w:szCs w:val="24"/>
        </w:rPr>
        <w:t>1-   The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input system </w:t>
      </w:r>
      <w:r>
        <w:rPr>
          <w:rFonts w:cs="Times New Roman" w:hAnsi="Times New Roman" w:eastAsia="Times New Roman" w:ascii="Times New Roman"/>
          <w:sz w:val="24"/>
          <w:szCs w:val="24"/>
        </w:rPr>
        <w:t>is user chosen operation what is the process that wants to be painted by</w:t>
      </w:r>
      <w:r>
        <w:rPr>
          <w:rFonts w:cs="Times New Roman" w:hAnsi="Times New Roman" w:eastAsia="Times New Roman" w:ascii="Times New Roman"/>
          <w:sz w:val="24"/>
          <w:szCs w:val="24"/>
        </w:rPr>
        <w:t> the user, whether draw a shape on the panel or operations on the drawing located.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60"/>
        <w:ind w:left="820" w:right="81" w:hanging="360"/>
      </w:pPr>
      <w:r>
        <w:rPr>
          <w:rFonts w:cs="Times New Roman" w:hAnsi="Times New Roman" w:eastAsia="Times New Roman" w:ascii="Times New Roman"/>
          <w:sz w:val="24"/>
          <w:szCs w:val="24"/>
        </w:rPr>
        <w:t>2-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Buttons paint</w:t>
      </w:r>
      <w:r>
        <w:rPr>
          <w:rFonts w:cs="Times New Roman" w:hAnsi="Times New Roman" w:eastAsia="Times New Roman" w:ascii="Times New Roman"/>
          <w:sz w:val="24"/>
          <w:szCs w:val="24"/>
        </w:rPr>
        <w:t>: What are the available operations that you can to do such as Line, Circle,</w:t>
      </w:r>
      <w:r>
        <w:rPr>
          <w:rFonts w:cs="Times New Roman" w:hAnsi="Times New Roman" w:eastAsia="Times New Roman" w:ascii="Times New Roman"/>
          <w:sz w:val="24"/>
          <w:szCs w:val="24"/>
        </w:rPr>
        <w:t> Square, Rectangle, Oval, and so 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60"/>
        <w:ind w:left="820" w:right="74" w:hanging="360"/>
        <w:sectPr>
          <w:pgMar w:header="0" w:footer="959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3-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Menu Color: </w:t>
      </w:r>
      <w:r>
        <w:rPr>
          <w:rFonts w:cs="Times New Roman" w:hAnsi="Times New Roman" w:eastAsia="Times New Roman" w:ascii="Times New Roman"/>
          <w:sz w:val="24"/>
          <w:szCs w:val="24"/>
        </w:rPr>
        <w:t>Button and radio group are used to setColor for shape or setBackground for</w:t>
      </w:r>
      <w:r>
        <w:rPr>
          <w:rFonts w:cs="Times New Roman" w:hAnsi="Times New Roman" w:eastAsia="Times New Roman" w:ascii="Times New Roman"/>
          <w:sz w:val="24"/>
          <w:szCs w:val="24"/>
        </w:rPr>
        <w:t> the panel.</w:t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88" w:lineRule="exact" w:line="200"/>
        <w:ind w:left="5618"/>
      </w:pP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System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Interface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959" w:top="1480" w:bottom="280" w:left="1340" w:right="780"/>
          <w:pgSz w:w="12240" w:h="158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"/>
          <w:szCs w:val="11"/>
        </w:rPr>
        <w:jc w:val="right"/>
        <w:spacing w:before="51"/>
      </w:pPr>
      <w:r>
        <w:pict>
          <v:shape type="#_x0000_t202" style="position:absolute;margin-left:85.8841pt;margin-top:28.5652pt;width:9.54166pt;height:67.5783pt;mso-position-horizontal-relative:page;mso-position-vertical-relative:paragraph;z-index:-1386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15"/>
                      <w:szCs w:val="15"/>
                    </w:rPr>
                    <w:jc w:val="left"/>
                    <w:spacing w:before="1"/>
                    <w:ind w:left="20" w:right="-23"/>
                  </w:pPr>
                  <w:r>
                    <w:rPr>
                      <w:rFonts w:cs="Arial" w:hAnsi="Arial" w:eastAsia="Arial" w:ascii="Arial"/>
                      <w:b/>
                      <w:w w:val="119"/>
                      <w:sz w:val="15"/>
                      <w:szCs w:val="15"/>
                    </w:rPr>
                    <w:t>Interface</w:t>
                  </w:r>
                  <w:r>
                    <w:rPr>
                      <w:rFonts w:cs="Arial" w:hAnsi="Arial" w:eastAsia="Arial" w:ascii="Arial"/>
                      <w:b/>
                      <w:w w:val="100"/>
                      <w:sz w:val="15"/>
                      <w:szCs w:val="15"/>
                    </w:rPr>
                    <w:t> </w:t>
                  </w:r>
                  <w:r>
                    <w:rPr>
                      <w:rFonts w:cs="Arial" w:hAnsi="Arial" w:eastAsia="Arial" w:ascii="Arial"/>
                      <w:b/>
                      <w:w w:val="119"/>
                      <w:sz w:val="15"/>
                      <w:szCs w:val="15"/>
                    </w:rPr>
                    <w:t>Model</w:t>
                  </w:r>
                  <w:r>
                    <w:rPr>
                      <w:rFonts w:cs="Arial" w:hAnsi="Arial" w:eastAsia="Arial" w:ascii="Arial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b/>
          <w:w w:val="85"/>
          <w:sz w:val="11"/>
          <w:szCs w:val="11"/>
        </w:rPr>
        <w:t>User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2"/>
          <w:szCs w:val="12"/>
        </w:rPr>
        <w:jc w:val="left"/>
        <w:spacing w:before="44" w:lineRule="exact" w:line="120"/>
        <w:sectPr>
          <w:type w:val="continuous"/>
          <w:pgSz w:w="12240" w:h="15840"/>
          <w:pgMar w:top="560" w:bottom="0" w:left="1340" w:right="780"/>
          <w:cols w:num="2" w:equalWidth="off">
            <w:col w:w="1327" w:space="462"/>
            <w:col w:w="8331"/>
          </w:cols>
        </w:sectPr>
      </w:pPr>
      <w:r>
        <w:br w:type="column"/>
      </w:r>
      <w:r>
        <w:rPr>
          <w:rFonts w:cs="Arial" w:hAnsi="Arial" w:eastAsia="Arial" w:ascii="Arial"/>
          <w:b/>
          <w:w w:val="83"/>
          <w:sz w:val="12"/>
          <w:szCs w:val="12"/>
        </w:rPr>
        <w:t>INPUT:</w:t>
      </w:r>
      <w:r>
        <w:rPr>
          <w:rFonts w:cs="Arial" w:hAnsi="Arial" w:eastAsia="Arial" w:ascii="Arial"/>
          <w:b/>
          <w:w w:val="100"/>
          <w:sz w:val="12"/>
          <w:szCs w:val="12"/>
        </w:rPr>
        <w:t> </w:t>
      </w:r>
      <w:r>
        <w:rPr>
          <w:rFonts w:cs="Arial" w:hAnsi="Arial" w:eastAsia="Arial" w:ascii="Arial"/>
          <w:b/>
          <w:w w:val="83"/>
          <w:sz w:val="12"/>
          <w:szCs w:val="12"/>
        </w:rPr>
        <w:t>Choose</w:t>
      </w:r>
      <w:r>
        <w:rPr>
          <w:rFonts w:cs="Arial" w:hAnsi="Arial" w:eastAsia="Arial" w:ascii="Arial"/>
          <w:b/>
          <w:w w:val="100"/>
          <w:sz w:val="12"/>
          <w:szCs w:val="12"/>
        </w:rPr>
        <w:t> </w:t>
      </w:r>
      <w:r>
        <w:rPr>
          <w:rFonts w:cs="Arial" w:hAnsi="Arial" w:eastAsia="Arial" w:ascii="Arial"/>
          <w:b/>
          <w:w w:val="83"/>
          <w:sz w:val="12"/>
          <w:szCs w:val="12"/>
        </w:rPr>
        <w:t>operation</w:t>
      </w:r>
      <w:r>
        <w:rPr>
          <w:rFonts w:cs="Arial" w:hAnsi="Arial" w:eastAsia="Arial" w:ascii="Arial"/>
          <w:w w:val="100"/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  <w:sectPr>
          <w:type w:val="continuous"/>
          <w:pgSz w:w="12240" w:h="15840"/>
          <w:pgMar w:top="560" w:bottom="0" w:left="1340" w:right="78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spacing w:before="36" w:lineRule="exact" w:line="200"/>
      </w:pP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Buttons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Paint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6" w:lineRule="exact" w:line="200"/>
        <w:ind w:right="-47"/>
      </w:pPr>
      <w:r>
        <w:br w:type="column"/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Button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Color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6" w:lineRule="exact" w:line="200"/>
        <w:sectPr>
          <w:type w:val="continuous"/>
          <w:pgSz w:w="12240" w:h="15840"/>
          <w:pgMar w:top="560" w:bottom="0" w:left="1340" w:right="780"/>
          <w:cols w:num="3" w:equalWidth="off">
            <w:col w:w="3837" w:space="1260"/>
            <w:col w:w="922" w:space="1527"/>
            <w:col w:w="2574"/>
          </w:cols>
        </w:sectPr>
      </w:pPr>
      <w:r>
        <w:br w:type="column"/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ButtonsTools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560" w:bottom="0" w:left="1340" w:right="78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77" w:lineRule="exact" w:line="120"/>
        <w:ind w:left="1430" w:right="-38"/>
      </w:pPr>
      <w:r>
        <w:rPr>
          <w:rFonts w:cs="Arial" w:hAnsi="Arial" w:eastAsia="Arial" w:ascii="Arial"/>
          <w:b/>
          <w:w w:val="85"/>
          <w:sz w:val="11"/>
          <w:szCs w:val="11"/>
        </w:rPr>
        <w:t>Circle</w:t>
      </w:r>
      <w:r>
        <w:rPr>
          <w:rFonts w:cs="Arial" w:hAnsi="Arial" w:eastAsia="Arial" w:ascii="Arial"/>
          <w:b/>
          <w:w w:val="100"/>
          <w:sz w:val="11"/>
          <w:szCs w:val="11"/>
        </w:rPr>
        <w:t>                  </w:t>
      </w:r>
      <w:r>
        <w:rPr>
          <w:rFonts w:cs="Arial" w:hAnsi="Arial" w:eastAsia="Arial" w:ascii="Arial"/>
          <w:b/>
          <w:w w:val="85"/>
          <w:sz w:val="11"/>
          <w:szCs w:val="11"/>
        </w:rPr>
        <w:t>Line</w:t>
      </w:r>
      <w:r>
        <w:rPr>
          <w:rFonts w:cs="Arial" w:hAnsi="Arial" w:eastAsia="Arial" w:ascii="Arial"/>
          <w:b/>
          <w:w w:val="100"/>
          <w:sz w:val="11"/>
          <w:szCs w:val="11"/>
        </w:rPr>
        <w:t>                   </w:t>
      </w:r>
      <w:r>
        <w:rPr>
          <w:rFonts w:cs="Arial" w:hAnsi="Arial" w:eastAsia="Arial" w:ascii="Arial"/>
          <w:b/>
          <w:w w:val="85"/>
          <w:position w:val="-1"/>
          <w:sz w:val="11"/>
          <w:szCs w:val="11"/>
        </w:rPr>
        <w:t>Rectangle</w:t>
      </w:r>
      <w:r>
        <w:rPr>
          <w:rFonts w:cs="Arial" w:hAnsi="Arial" w:eastAsia="Arial" w:ascii="Arial"/>
          <w:b/>
          <w:w w:val="100"/>
          <w:position w:val="-1"/>
          <w:sz w:val="11"/>
          <w:szCs w:val="11"/>
        </w:rPr>
        <w:t>             </w:t>
      </w:r>
      <w:r>
        <w:rPr>
          <w:rFonts w:cs="Arial" w:hAnsi="Arial" w:eastAsia="Arial" w:ascii="Arial"/>
          <w:b/>
          <w:w w:val="85"/>
          <w:position w:val="0"/>
          <w:sz w:val="11"/>
          <w:szCs w:val="11"/>
        </w:rPr>
        <w:t>Square</w:t>
      </w:r>
      <w:r>
        <w:rPr>
          <w:rFonts w:cs="Arial" w:hAnsi="Arial" w:eastAsia="Arial" w:ascii="Arial"/>
          <w:w w:val="100"/>
          <w:position w:val="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83"/>
        <w:ind w:right="-37"/>
      </w:pPr>
      <w:r>
        <w:br w:type="column"/>
      </w:r>
      <w:r>
        <w:rPr>
          <w:rFonts w:cs="Arial" w:hAnsi="Arial" w:eastAsia="Arial" w:ascii="Arial"/>
          <w:b/>
          <w:w w:val="85"/>
          <w:sz w:val="11"/>
          <w:szCs w:val="11"/>
        </w:rPr>
        <w:t>Oval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60"/>
        <w:ind w:right="-37"/>
      </w:pPr>
      <w:r>
        <w:br w:type="column"/>
      </w:r>
      <w:r>
        <w:rPr>
          <w:rFonts w:cs="Arial" w:hAnsi="Arial" w:eastAsia="Arial" w:ascii="Arial"/>
          <w:b/>
          <w:w w:val="85"/>
          <w:sz w:val="11"/>
          <w:szCs w:val="11"/>
        </w:rPr>
        <w:t>Menu</w:t>
      </w:r>
      <w:r>
        <w:rPr>
          <w:rFonts w:cs="Arial" w:hAnsi="Arial" w:eastAsia="Arial" w:ascii="Arial"/>
          <w:b/>
          <w:w w:val="100"/>
          <w:sz w:val="11"/>
          <w:szCs w:val="11"/>
        </w:rPr>
        <w:t> </w:t>
      </w:r>
      <w:r>
        <w:rPr>
          <w:rFonts w:cs="Arial" w:hAnsi="Arial" w:eastAsia="Arial" w:ascii="Arial"/>
          <w:b/>
          <w:w w:val="85"/>
          <w:sz w:val="11"/>
          <w:szCs w:val="11"/>
        </w:rPr>
        <w:t>Color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74"/>
        <w:ind w:right="-37"/>
      </w:pPr>
      <w:r>
        <w:br w:type="column"/>
      </w:r>
      <w:r>
        <w:rPr>
          <w:rFonts w:cs="Arial" w:hAnsi="Arial" w:eastAsia="Arial" w:ascii="Arial"/>
          <w:b/>
          <w:w w:val="85"/>
          <w:sz w:val="11"/>
          <w:szCs w:val="11"/>
        </w:rPr>
        <w:t>New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60"/>
        <w:ind w:right="-37"/>
      </w:pPr>
      <w:r>
        <w:br w:type="column"/>
      </w:r>
      <w:r>
        <w:rPr>
          <w:rFonts w:cs="Arial" w:hAnsi="Arial" w:eastAsia="Arial" w:ascii="Arial"/>
          <w:b/>
          <w:w w:val="85"/>
          <w:sz w:val="11"/>
          <w:szCs w:val="11"/>
        </w:rPr>
        <w:t>Open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60"/>
        <w:ind w:right="-37"/>
      </w:pPr>
      <w:r>
        <w:br w:type="column"/>
      </w:r>
      <w:r>
        <w:rPr>
          <w:rFonts w:cs="Arial" w:hAnsi="Arial" w:eastAsia="Arial" w:ascii="Arial"/>
          <w:b/>
          <w:w w:val="85"/>
          <w:sz w:val="11"/>
          <w:szCs w:val="11"/>
        </w:rPr>
        <w:t>Save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60"/>
        <w:ind w:right="-37"/>
      </w:pPr>
      <w:r>
        <w:br w:type="column"/>
      </w:r>
      <w:r>
        <w:rPr>
          <w:rFonts w:cs="Arial" w:hAnsi="Arial" w:eastAsia="Arial" w:ascii="Arial"/>
          <w:b/>
          <w:w w:val="85"/>
          <w:sz w:val="11"/>
          <w:szCs w:val="11"/>
        </w:rPr>
        <w:t>Undo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50"/>
        <w:sectPr>
          <w:type w:val="continuous"/>
          <w:pgSz w:w="12240" w:h="15840"/>
          <w:pgMar w:top="560" w:bottom="0" w:left="1340" w:right="780"/>
          <w:cols w:num="8" w:equalWidth="off">
            <w:col w:w="4164" w:space="437"/>
            <w:col w:w="205" w:space="448"/>
            <w:col w:w="519" w:space="397"/>
            <w:col w:w="194" w:space="551"/>
            <w:col w:w="241" w:space="515"/>
            <w:col w:w="221" w:space="516"/>
            <w:col w:w="241" w:space="508"/>
            <w:col w:w="963"/>
          </w:cols>
        </w:sectPr>
      </w:pPr>
      <w:r>
        <w:br w:type="column"/>
      </w:r>
      <w:r>
        <w:rPr>
          <w:rFonts w:cs="Arial" w:hAnsi="Arial" w:eastAsia="Arial" w:ascii="Arial"/>
          <w:b/>
          <w:w w:val="85"/>
          <w:sz w:val="11"/>
          <w:szCs w:val="11"/>
        </w:rPr>
        <w:t>Redo</w:t>
      </w:r>
      <w:r>
        <w:rPr>
          <w:rFonts w:cs="Arial" w:hAnsi="Arial" w:eastAsia="Arial" w:ascii="Arial"/>
          <w:b/>
          <w:w w:val="100"/>
          <w:sz w:val="11"/>
          <w:szCs w:val="11"/>
        </w:rPr>
        <w:t>                </w:t>
      </w:r>
      <w:r>
        <w:rPr>
          <w:rFonts w:cs="Arial" w:hAnsi="Arial" w:eastAsia="Arial" w:ascii="Arial"/>
          <w:b/>
          <w:w w:val="85"/>
          <w:position w:val="1"/>
          <w:sz w:val="11"/>
          <w:szCs w:val="11"/>
        </w:rPr>
        <w:t>…</w:t>
      </w:r>
      <w:r>
        <w:rPr>
          <w:rFonts w:cs="Arial" w:hAnsi="Arial" w:eastAsia="Arial" w:ascii="Arial"/>
          <w:b/>
          <w:w w:val="85"/>
          <w:position w:val="1"/>
          <w:sz w:val="11"/>
          <w:szCs w:val="11"/>
        </w:rPr>
        <w:t>.</w:t>
      </w:r>
      <w:r>
        <w:rPr>
          <w:rFonts w:cs="Arial" w:hAnsi="Arial" w:eastAsia="Arial" w:ascii="Arial"/>
          <w:w w:val="100"/>
          <w:position w:val="0"/>
          <w:sz w:val="11"/>
          <w:szCs w:val="11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560" w:bottom="0" w:left="1340" w:right="78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47"/>
        <w:ind w:left="381" w:right="-37"/>
      </w:pPr>
      <w:r>
        <w:rPr>
          <w:rFonts w:cs="Arial" w:hAnsi="Arial" w:eastAsia="Arial" w:ascii="Arial"/>
          <w:b/>
          <w:w w:val="85"/>
          <w:sz w:val="11"/>
          <w:szCs w:val="11"/>
        </w:rPr>
        <w:t>Left</w:t>
      </w:r>
      <w:r>
        <w:rPr>
          <w:rFonts w:cs="Arial" w:hAnsi="Arial" w:eastAsia="Arial" w:ascii="Arial"/>
          <w:b/>
          <w:w w:val="100"/>
          <w:sz w:val="11"/>
          <w:szCs w:val="11"/>
        </w:rPr>
        <w:t> </w:t>
      </w:r>
      <w:r>
        <w:rPr>
          <w:rFonts w:cs="Arial" w:hAnsi="Arial" w:eastAsia="Arial" w:ascii="Arial"/>
          <w:b/>
          <w:w w:val="85"/>
          <w:sz w:val="11"/>
          <w:szCs w:val="11"/>
        </w:rPr>
        <w:t>for</w:t>
      </w:r>
      <w:r>
        <w:rPr>
          <w:rFonts w:cs="Arial" w:hAnsi="Arial" w:eastAsia="Arial" w:ascii="Arial"/>
          <w:b/>
          <w:w w:val="100"/>
          <w:sz w:val="11"/>
          <w:szCs w:val="11"/>
        </w:rPr>
        <w:t> </w:t>
      </w:r>
      <w:r>
        <w:rPr>
          <w:rFonts w:cs="Arial" w:hAnsi="Arial" w:eastAsia="Arial" w:ascii="Arial"/>
          <w:b/>
          <w:w w:val="85"/>
          <w:sz w:val="11"/>
          <w:szCs w:val="11"/>
        </w:rPr>
        <w:t>user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88" w:lineRule="exact" w:line="120"/>
        <w:ind w:left="401"/>
      </w:pPr>
      <w:r>
        <w:rPr>
          <w:rFonts w:cs="Arial" w:hAnsi="Arial" w:eastAsia="Arial" w:ascii="Arial"/>
          <w:b/>
          <w:w w:val="85"/>
          <w:sz w:val="11"/>
          <w:szCs w:val="11"/>
        </w:rPr>
        <w:t>Right</w:t>
      </w:r>
      <w:r>
        <w:rPr>
          <w:rFonts w:cs="Arial" w:hAnsi="Arial" w:eastAsia="Arial" w:ascii="Arial"/>
          <w:b/>
          <w:w w:val="100"/>
          <w:sz w:val="11"/>
          <w:szCs w:val="11"/>
        </w:rPr>
        <w:t> </w:t>
      </w:r>
      <w:r>
        <w:rPr>
          <w:rFonts w:cs="Arial" w:hAnsi="Arial" w:eastAsia="Arial" w:ascii="Arial"/>
          <w:b/>
          <w:w w:val="85"/>
          <w:sz w:val="11"/>
          <w:szCs w:val="11"/>
        </w:rPr>
        <w:t>Java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ind w:right="-37"/>
      </w:pPr>
      <w:r>
        <w:rPr>
          <w:rFonts w:cs="Arial" w:hAnsi="Arial" w:eastAsia="Arial" w:ascii="Arial"/>
          <w:b/>
          <w:w w:val="85"/>
          <w:sz w:val="11"/>
          <w:szCs w:val="11"/>
        </w:rPr>
        <w:t>Call</w:t>
      </w:r>
      <w:r>
        <w:rPr>
          <w:rFonts w:cs="Arial" w:hAnsi="Arial" w:eastAsia="Arial" w:ascii="Arial"/>
          <w:b/>
          <w:w w:val="100"/>
          <w:sz w:val="11"/>
          <w:szCs w:val="11"/>
        </w:rPr>
        <w:t>                    </w:t>
      </w:r>
      <w:r>
        <w:rPr>
          <w:rFonts w:cs="Arial" w:hAnsi="Arial" w:eastAsia="Arial" w:ascii="Arial"/>
          <w:b/>
          <w:w w:val="85"/>
          <w:sz w:val="11"/>
          <w:szCs w:val="11"/>
        </w:rPr>
        <w:t>Call</w:t>
      </w:r>
      <w:r>
        <w:rPr>
          <w:rFonts w:cs="Arial" w:hAnsi="Arial" w:eastAsia="Arial" w:ascii="Arial"/>
          <w:b/>
          <w:w w:val="100"/>
          <w:sz w:val="11"/>
          <w:szCs w:val="11"/>
        </w:rPr>
        <w:t>                         </w:t>
      </w:r>
      <w:r>
        <w:rPr>
          <w:rFonts w:cs="Arial" w:hAnsi="Arial" w:eastAsia="Arial" w:ascii="Arial"/>
          <w:b/>
          <w:w w:val="85"/>
          <w:sz w:val="11"/>
          <w:szCs w:val="11"/>
        </w:rPr>
        <w:t>Call</w:t>
      </w:r>
      <w:r>
        <w:rPr>
          <w:rFonts w:cs="Arial" w:hAnsi="Arial" w:eastAsia="Arial" w:ascii="Arial"/>
          <w:b/>
          <w:w w:val="100"/>
          <w:sz w:val="11"/>
          <w:szCs w:val="11"/>
        </w:rPr>
        <w:t>                   </w:t>
      </w:r>
      <w:r>
        <w:rPr>
          <w:rFonts w:cs="Arial" w:hAnsi="Arial" w:eastAsia="Arial" w:ascii="Arial"/>
          <w:b/>
          <w:w w:val="85"/>
          <w:sz w:val="11"/>
          <w:szCs w:val="11"/>
        </w:rPr>
        <w:t>Call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ind w:right="-37"/>
      </w:pPr>
      <w:r>
        <w:rPr>
          <w:rFonts w:cs="Arial" w:hAnsi="Arial" w:eastAsia="Arial" w:ascii="Arial"/>
          <w:b/>
          <w:w w:val="85"/>
          <w:sz w:val="11"/>
          <w:szCs w:val="11"/>
        </w:rPr>
        <w:t>Call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ectPr>
          <w:type w:val="continuous"/>
          <w:pgSz w:w="12240" w:h="15840"/>
          <w:pgMar w:top="560" w:bottom="0" w:left="1340" w:right="780"/>
          <w:cols w:num="4" w:equalWidth="off">
            <w:col w:w="931" w:space="543"/>
            <w:col w:w="2647" w:space="539"/>
            <w:col w:w="173" w:space="593"/>
            <w:col w:w="4694"/>
          </w:cols>
        </w:sectPr>
      </w:pPr>
      <w:r>
        <w:rPr>
          <w:rFonts w:cs="Arial" w:hAnsi="Arial" w:eastAsia="Arial" w:ascii="Arial"/>
          <w:b/>
          <w:w w:val="85"/>
          <w:sz w:val="11"/>
          <w:szCs w:val="11"/>
        </w:rPr>
        <w:t>Call</w:t>
      </w:r>
      <w:r>
        <w:rPr>
          <w:rFonts w:cs="Arial" w:hAnsi="Arial" w:eastAsia="Arial" w:ascii="Arial"/>
          <w:b/>
          <w:w w:val="100"/>
          <w:sz w:val="11"/>
          <w:szCs w:val="11"/>
        </w:rPr>
        <w:t>                                                                              </w:t>
      </w:r>
      <w:r>
        <w:rPr>
          <w:rFonts w:cs="Arial" w:hAnsi="Arial" w:eastAsia="Arial" w:ascii="Arial"/>
          <w:b/>
          <w:w w:val="85"/>
          <w:sz w:val="11"/>
          <w:szCs w:val="11"/>
        </w:rPr>
        <w:t>Call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560" w:bottom="0" w:left="1340" w:right="78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left"/>
        <w:spacing w:before="40" w:lineRule="auto" w:line="248"/>
        <w:ind w:left="770" w:right="-26" w:hanging="45"/>
      </w:pPr>
      <w:r>
        <w:pict>
          <v:shape type="#_x0000_t202" style="position:absolute;margin-left:85.8841pt;margin-top:6.48677pt;width:9.54166pt;height:77.5054pt;mso-position-horizontal-relative:page;mso-position-vertical-relative:paragraph;z-index:-1387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15"/>
                      <w:szCs w:val="15"/>
                    </w:rPr>
                    <w:jc w:val="left"/>
                    <w:spacing w:before="1"/>
                    <w:ind w:left="20" w:right="-23"/>
                  </w:pPr>
                  <w:r>
                    <w:rPr>
                      <w:rFonts w:cs="Arial" w:hAnsi="Arial" w:eastAsia="Arial" w:ascii="Arial"/>
                      <w:b/>
                      <w:w w:val="119"/>
                      <w:sz w:val="15"/>
                      <w:szCs w:val="15"/>
                    </w:rPr>
                    <w:t>Operations</w:t>
                  </w:r>
                  <w:r>
                    <w:rPr>
                      <w:rFonts w:cs="Arial" w:hAnsi="Arial" w:eastAsia="Arial" w:ascii="Arial"/>
                      <w:b/>
                      <w:w w:val="100"/>
                      <w:sz w:val="15"/>
                      <w:szCs w:val="15"/>
                    </w:rPr>
                    <w:t> </w:t>
                  </w:r>
                  <w:r>
                    <w:rPr>
                      <w:rFonts w:cs="Arial" w:hAnsi="Arial" w:eastAsia="Arial" w:ascii="Arial"/>
                      <w:b/>
                      <w:w w:val="119"/>
                      <w:sz w:val="15"/>
                      <w:szCs w:val="15"/>
                    </w:rPr>
                    <w:t>Model</w:t>
                  </w:r>
                  <w:r>
                    <w:rPr>
                      <w:rFonts w:cs="Arial" w:hAnsi="Arial" w:eastAsia="Arial" w:ascii="Arial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b/>
          <w:w w:val="83"/>
          <w:sz w:val="15"/>
          <w:szCs w:val="15"/>
        </w:rPr>
        <w:t>Constr</w:t>
      </w:r>
      <w:r>
        <w:rPr>
          <w:rFonts w:cs="Arial" w:hAnsi="Arial" w:eastAsia="Arial" w:ascii="Arial"/>
          <w:b/>
          <w:w w:val="83"/>
          <w:sz w:val="15"/>
          <w:szCs w:val="15"/>
        </w:rPr>
        <w:t> uctor</w:t>
      </w:r>
      <w:r>
        <w:rPr>
          <w:rFonts w:cs="Arial" w:hAnsi="Arial" w:eastAsia="Arial" w:ascii="Arial"/>
          <w:b/>
          <w:w w:val="83"/>
          <w:sz w:val="15"/>
          <w:szCs w:val="15"/>
        </w:rPr>
        <w:t> class</w:t>
      </w:r>
      <w:r>
        <w:rPr>
          <w:rFonts w:cs="Arial" w:hAnsi="Arial" w:eastAsia="Arial" w:ascii="Arial"/>
          <w:w w:val="100"/>
          <w:sz w:val="15"/>
          <w:szCs w:val="15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11"/>
          <w:szCs w:val="11"/>
        </w:rPr>
        <w:jc w:val="center"/>
        <w:ind w:left="-29" w:right="-29"/>
      </w:pPr>
      <w:r>
        <w:rPr>
          <w:rFonts w:cs="Arial" w:hAnsi="Arial" w:eastAsia="Arial" w:ascii="Arial"/>
          <w:b/>
          <w:w w:val="85"/>
          <w:position w:val="1"/>
          <w:sz w:val="11"/>
          <w:szCs w:val="11"/>
        </w:rPr>
        <w:t>Circle</w:t>
      </w:r>
      <w:r>
        <w:rPr>
          <w:rFonts w:cs="Arial" w:hAnsi="Arial" w:eastAsia="Arial" w:ascii="Arial"/>
          <w:b/>
          <w:w w:val="100"/>
          <w:position w:val="1"/>
          <w:sz w:val="11"/>
          <w:szCs w:val="11"/>
        </w:rPr>
        <w:t>                  </w:t>
      </w:r>
      <w:r>
        <w:rPr>
          <w:rFonts w:cs="Arial" w:hAnsi="Arial" w:eastAsia="Arial" w:ascii="Arial"/>
          <w:b/>
          <w:w w:val="85"/>
          <w:position w:val="1"/>
          <w:sz w:val="11"/>
          <w:szCs w:val="11"/>
        </w:rPr>
        <w:t>Line</w:t>
      </w:r>
      <w:r>
        <w:rPr>
          <w:rFonts w:cs="Arial" w:hAnsi="Arial" w:eastAsia="Arial" w:ascii="Arial"/>
          <w:b/>
          <w:w w:val="100"/>
          <w:position w:val="1"/>
          <w:sz w:val="11"/>
          <w:szCs w:val="11"/>
        </w:rPr>
        <w:t>                   </w:t>
      </w:r>
      <w:r>
        <w:rPr>
          <w:rFonts w:cs="Arial" w:hAnsi="Arial" w:eastAsia="Arial" w:ascii="Arial"/>
          <w:b/>
          <w:w w:val="85"/>
          <w:position w:val="0"/>
          <w:sz w:val="11"/>
          <w:szCs w:val="11"/>
        </w:rPr>
        <w:t>Rectangle</w:t>
      </w:r>
      <w:r>
        <w:rPr>
          <w:rFonts w:cs="Arial" w:hAnsi="Arial" w:eastAsia="Arial" w:ascii="Arial"/>
          <w:b/>
          <w:w w:val="100"/>
          <w:position w:val="0"/>
          <w:sz w:val="11"/>
          <w:szCs w:val="11"/>
        </w:rPr>
        <w:t>             </w:t>
      </w:r>
      <w:r>
        <w:rPr>
          <w:rFonts w:cs="Arial" w:hAnsi="Arial" w:eastAsia="Arial" w:ascii="Arial"/>
          <w:b/>
          <w:w w:val="85"/>
          <w:position w:val="0"/>
          <w:sz w:val="11"/>
          <w:szCs w:val="11"/>
        </w:rPr>
        <w:t>Square</w:t>
      </w:r>
      <w:r>
        <w:rPr>
          <w:rFonts w:cs="Arial" w:hAnsi="Arial" w:eastAsia="Arial" w:ascii="Arial"/>
          <w:w w:val="100"/>
          <w:position w:val="0"/>
          <w:sz w:val="11"/>
          <w:szCs w:val="11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"/>
          <w:szCs w:val="11"/>
        </w:rPr>
        <w:jc w:val="center"/>
        <w:spacing w:lineRule="exact" w:line="120"/>
        <w:ind w:left="1282" w:right="1230"/>
      </w:pPr>
      <w:r>
        <w:rPr>
          <w:rFonts w:cs="Arial" w:hAnsi="Arial" w:eastAsia="Arial" w:ascii="Arial"/>
          <w:b/>
          <w:w w:val="85"/>
          <w:sz w:val="11"/>
          <w:szCs w:val="11"/>
        </w:rPr>
        <w:t>Is-a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ind w:right="-37"/>
      </w:pPr>
      <w:r>
        <w:rPr>
          <w:rFonts w:cs="Arial" w:hAnsi="Arial" w:eastAsia="Arial" w:ascii="Arial"/>
          <w:b/>
          <w:w w:val="85"/>
          <w:sz w:val="11"/>
          <w:szCs w:val="11"/>
        </w:rPr>
        <w:t>Oval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ind w:right="-37"/>
      </w:pPr>
      <w:r>
        <w:rPr>
          <w:rFonts w:cs="Arial" w:hAnsi="Arial" w:eastAsia="Arial" w:ascii="Arial"/>
          <w:b/>
          <w:w w:val="85"/>
          <w:sz w:val="11"/>
          <w:szCs w:val="11"/>
        </w:rPr>
        <w:t>SetColor</w:t>
      </w:r>
      <w:r>
        <w:rPr>
          <w:rFonts w:cs="Arial" w:hAnsi="Arial" w:eastAsia="Arial" w:ascii="Arial"/>
          <w:w w:val="100"/>
          <w:sz w:val="11"/>
          <w:szCs w:val="11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ectPr>
          <w:type w:val="continuous"/>
          <w:pgSz w:w="12240" w:h="15840"/>
          <w:pgMar w:top="560" w:bottom="0" w:left="1340" w:right="780"/>
          <w:cols w:num="5" w:equalWidth="off">
            <w:col w:w="1130" w:space="306"/>
            <w:col w:w="2732" w:space="433"/>
            <w:col w:w="205" w:space="510"/>
            <w:col w:w="393" w:space="1899"/>
            <w:col w:w="2512"/>
          </w:cols>
        </w:sectPr>
      </w:pPr>
      <w:r>
        <w:rPr>
          <w:rFonts w:cs="Arial" w:hAnsi="Arial" w:eastAsia="Arial" w:ascii="Arial"/>
          <w:b/>
          <w:w w:val="83"/>
          <w:sz w:val="18"/>
          <w:szCs w:val="18"/>
        </w:rPr>
        <w:t>Class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sz w:val="18"/>
          <w:szCs w:val="18"/>
        </w:rPr>
        <w:t>Tools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6" w:lineRule="exact" w:line="200"/>
        <w:ind w:left="2340"/>
      </w:pP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Interface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Shape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Graph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560" w:bottom="0" w:left="1340" w:right="78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2"/>
          <w:szCs w:val="12"/>
        </w:rPr>
        <w:jc w:val="left"/>
        <w:spacing w:before="65"/>
        <w:ind w:left="783" w:right="-38"/>
      </w:pPr>
      <w:r>
        <w:rPr>
          <w:rFonts w:cs="Arial" w:hAnsi="Arial" w:eastAsia="Arial" w:ascii="Arial"/>
          <w:w w:val="83"/>
          <w:sz w:val="12"/>
          <w:szCs w:val="12"/>
        </w:rPr>
        <w:t>Draw</w:t>
      </w:r>
      <w:r>
        <w:rPr>
          <w:rFonts w:cs="Arial" w:hAnsi="Arial" w:eastAsia="Arial" w:ascii="Arial"/>
          <w:w w:val="100"/>
          <w:sz w:val="12"/>
          <w:szCs w:val="12"/>
        </w:rPr>
        <w:t> </w:t>
      </w:r>
      <w:r>
        <w:rPr>
          <w:rFonts w:cs="Arial" w:hAnsi="Arial" w:eastAsia="Arial" w:ascii="Arial"/>
          <w:w w:val="83"/>
          <w:sz w:val="12"/>
          <w:szCs w:val="12"/>
        </w:rPr>
        <w:t>using</w:t>
      </w:r>
      <w:r>
        <w:rPr>
          <w:rFonts w:cs="Arial" w:hAnsi="Arial" w:eastAsia="Arial" w:ascii="Arial"/>
          <w:w w:val="100"/>
          <w:sz w:val="12"/>
          <w:szCs w:val="12"/>
        </w:rPr>
        <w:t> </w:t>
      </w:r>
      <w:r>
        <w:rPr>
          <w:rFonts w:cs="Arial" w:hAnsi="Arial" w:eastAsia="Arial" w:ascii="Arial"/>
          <w:w w:val="83"/>
          <w:sz w:val="12"/>
          <w:szCs w:val="12"/>
        </w:rPr>
        <w:t>mouse</w:t>
      </w:r>
      <w:r>
        <w:rPr>
          <w:rFonts w:cs="Arial" w:hAnsi="Arial" w:eastAsia="Arial" w:ascii="Arial"/>
          <w:w w:val="100"/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6" w:lineRule="exact" w:line="200"/>
        <w:sectPr>
          <w:type w:val="continuous"/>
          <w:pgSz w:w="12240" w:h="15840"/>
          <w:pgMar w:top="560" w:bottom="0" w:left="1340" w:right="780"/>
          <w:cols w:num="2" w:equalWidth="off">
            <w:col w:w="1616" w:space="1847"/>
            <w:col w:w="6657"/>
          </w:cols>
        </w:sectPr>
      </w:pPr>
      <w:r>
        <w:br w:type="column"/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Convince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Paint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(Draw</w:t>
      </w:r>
      <w:r>
        <w:rPr>
          <w:rFonts w:cs="Arial" w:hAnsi="Arial" w:eastAsia="Arial" w:ascii="Arial"/>
          <w:b/>
          <w:w w:val="100"/>
          <w:position w:val="-1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position w:val="-1"/>
          <w:sz w:val="18"/>
          <w:szCs w:val="18"/>
        </w:rPr>
        <w:t>shape)</w:t>
      </w:r>
      <w:r>
        <w:rPr>
          <w:rFonts w:cs="Arial" w:hAnsi="Arial" w:eastAsia="Arial" w:ascii="Arial"/>
          <w:w w:val="100"/>
          <w:position w:val="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560" w:bottom="0" w:left="1340" w:right="780"/>
        </w:sectPr>
      </w:pPr>
      <w:r>
        <w:rPr>
          <w:sz w:val="20"/>
          <w:szCs w:val="2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2"/>
          <w:szCs w:val="12"/>
        </w:rPr>
        <w:jc w:val="left"/>
        <w:spacing w:lineRule="exact" w:line="120"/>
        <w:ind w:left="494" w:right="-38"/>
      </w:pPr>
      <w:r>
        <w:pict>
          <v:group style="position:absolute;margin-left:83.8604pt;margin-top:-12.3367pt;width:36.368pt;height:32.3529pt;mso-position-horizontal-relative:page;mso-position-vertical-relative:paragraph;z-index:-1388" coordorigin="1677,-247" coordsize="727,647">
            <v:shape style="position:absolute;left:1679;top:-245;width:724;height:644" coordorigin="1679,-245" coordsize="724,644" path="m2403,77l2131,-245,2131,-33,1679,-33,1679,186,2131,186,2131,399,2403,77xe" filled="t" fillcolor="#DDE1CD" stroked="f">
              <v:path arrowok="t"/>
              <v:fill/>
            </v:shape>
            <v:shape style="position:absolute;left:1679;top:-245;width:724;height:644" coordorigin="1679,-245" coordsize="724,644" path="m2403,77l2131,-245,2131,-33,1679,-33,1679,186,2131,186,2131,399,2403,77xe" filled="f" stroked="t" strokeweight="0.166453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w w:val="83"/>
          <w:sz w:val="12"/>
          <w:szCs w:val="12"/>
        </w:rPr>
        <w:t>OUTPUT</w:t>
      </w:r>
      <w:r>
        <w:rPr>
          <w:rFonts w:cs="Arial" w:hAnsi="Arial" w:eastAsia="Arial" w:ascii="Arial"/>
          <w:w w:val="100"/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6"/>
        <w:sectPr>
          <w:type w:val="continuous"/>
          <w:pgSz w:w="12240" w:h="15840"/>
          <w:pgMar w:top="560" w:bottom="0" w:left="1340" w:right="780"/>
          <w:cols w:num="2" w:equalWidth="off">
            <w:col w:w="908" w:space="4006"/>
            <w:col w:w="5206"/>
          </w:cols>
        </w:sectPr>
      </w:pPr>
      <w:r>
        <w:br w:type="column"/>
      </w:r>
      <w:r>
        <w:rPr>
          <w:rFonts w:cs="Arial" w:hAnsi="Arial" w:eastAsia="Arial" w:ascii="Arial"/>
          <w:b/>
          <w:w w:val="83"/>
          <w:sz w:val="18"/>
          <w:szCs w:val="18"/>
        </w:rPr>
        <w:t>Final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sz w:val="18"/>
          <w:szCs w:val="18"/>
        </w:rPr>
        <w:t>Draw</w:t>
      </w:r>
      <w:r>
        <w:rPr>
          <w:rFonts w:cs="Arial" w:hAnsi="Arial" w:eastAsia="Arial" w:ascii="Arial"/>
          <w:b/>
          <w:w w:val="100"/>
          <w:sz w:val="18"/>
          <w:szCs w:val="18"/>
        </w:rPr>
        <w:t> </w:t>
      </w:r>
      <w:r>
        <w:rPr>
          <w:rFonts w:cs="Arial" w:hAnsi="Arial" w:eastAsia="Arial" w:ascii="Arial"/>
          <w:b/>
          <w:w w:val="83"/>
          <w:sz w:val="18"/>
          <w:szCs w:val="18"/>
        </w:rPr>
        <w:t>Paints</w:t>
      </w:r>
      <w:r>
        <w:rPr>
          <w:rFonts w:cs="Arial" w:hAnsi="Arial" w:eastAsia="Arial" w:ascii="Arial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pict>
          <v:group style="position:absolute;margin-left:72.8413pt;margin-top:73.156pt;width:508.929pt;height:380.042pt;mso-position-horizontal-relative:page;mso-position-vertical-relative:page;z-index:-1389" coordorigin="1457,1463" coordsize="10179,7601">
            <v:shape style="position:absolute;left:4168;top:1468;width:6787;height:429" coordorigin="4168,1468" coordsize="6787,429" path="m4168,1898l10955,1898,10955,1468,4168,1468,4168,1898xe" filled="f" stroked="t" strokeweight="0.536074pt" strokecolor="#000000">
              <v:path arrowok="t"/>
            </v:shape>
            <v:shape style="position:absolute;left:3036;top:1898;width:1403;height:644" coordorigin="3036,1898" coordsize="1403,644" path="m4439,2219l4168,1898,4168,2110,3036,2110,3036,2329,4168,2329,4168,2541,4439,2219xe" filled="t" fillcolor="#DDE1CD" stroked="f">
              <v:path arrowok="t"/>
              <v:fill/>
            </v:shape>
            <v:shape style="position:absolute;left:3036;top:1898;width:1403;height:644" coordorigin="3036,1898" coordsize="1403,644" path="m4439,2219l4168,1898,4168,2110,3036,2110,3036,2329,4168,2329,4168,2541,4439,2219xe" filled="f" stroked="t" strokeweight="0.173937pt" strokecolor="#000000">
              <v:path arrowok="t"/>
            </v:shape>
            <v:shape style="position:absolute;left:4077;top:2649;width:1176;height:429" coordorigin="4077,2649" coordsize="1176,429" path="m4077,3078l5254,3078,5254,2649,4077,2649,4077,3078xe" filled="f" stroked="t" strokeweight="0.526554pt" strokecolor="#000000">
              <v:path arrowok="t"/>
            </v:shape>
            <v:shape style="position:absolute;left:4575;top:1898;width:181;height:751" coordorigin="4575,1898" coordsize="181,751" path="m4665,2649l4756,2541,4696,2541,4696,1898,4635,1898,4635,2541,4575,2541,4665,2649xe" filled="t" fillcolor="#DDE1CD" stroked="f">
              <v:path arrowok="t"/>
              <v:fill/>
            </v:shape>
            <v:shape style="position:absolute;left:4575;top:1898;width:181;height:751" coordorigin="4575,1898" coordsize="181,751" path="m4665,2649l4756,2541,4696,2541,4696,1898,4635,1898,4635,2541,4575,2541,4665,2649xe" filled="f" stroked="t" strokeweight="0.152366pt" strokecolor="#000000">
              <v:path arrowok="t"/>
            </v:shape>
            <v:shape style="position:absolute;left:2561;top:3806;width:679;height:402" coordorigin="2561,3806" coordsize="679,402" path="m2561,4007l2566,3974,2579,3943,2600,3914,2628,3887,2663,3864,2704,3844,2726,3835,2749,3827,2774,3821,2799,3815,2825,3811,2852,3808,2880,3807,2901,3806,2929,3807,2956,3809,2983,3812,3009,3817,3034,3823,3059,3829,3082,3837,3103,3846,3124,3856,3161,3878,3192,3904,3215,3932,3232,3963,3239,3995,3240,4007,3239,4024,3235,4041,3222,4072,3201,4101,3173,4128,3138,4151,3097,4171,3075,4180,3052,4188,3028,4194,3002,4199,2976,4204,2949,4207,2921,4208,2901,4209,2872,4208,2845,4206,2818,4203,2792,4198,2767,4192,2743,4186,2720,4178,2698,4169,2677,4159,2640,4137,2610,4111,2586,4083,2570,4052,2562,4020,2561,4007xe" filled="f" stroked="t" strokeweight="0.17153pt" strokecolor="#000000">
              <v:path arrowok="t"/>
            </v:shape>
            <v:shape style="position:absolute;left:5645;top:5009;width:169;height:0" coordorigin="5645,5009" coordsize="169,0" path="m5645,5009l5815,5009e" filled="f" stroked="t" strokeweight="0.536408pt" strokecolor="#000000">
              <v:path arrowok="t"/>
            </v:shape>
            <v:shape style="position:absolute;left:4900;top:5009;width:203;height:0" coordorigin="4900,5009" coordsize="203,0" path="m4900,5009l5102,5009e" filled="f" stroked="t" strokeweight="0.536408pt" strokecolor="#000000">
              <v:path arrowok="t"/>
            </v:shape>
            <v:shape style="position:absolute;left:3959;top:5009;width:398;height:0" coordorigin="3959,5009" coordsize="398,0" path="m3959,5009l4357,5009e" filled="f" stroked="t" strokeweight="0.536408pt" strokecolor="#000000">
              <v:path arrowok="t"/>
            </v:shape>
            <v:shape style="position:absolute;left:3172;top:5009;width:243;height:0" coordorigin="3172,5009" coordsize="243,0" path="m3172,5009l3416,5009e" filled="f" stroked="t" strokeweight="0.536408pt" strokecolor="#000000">
              <v:path arrowok="t"/>
            </v:shape>
            <v:shape style="position:absolute;left:1724;top:5009;width:905;height:0" coordorigin="1724,5009" coordsize="905,0" path="m1724,5009l2629,5009e" filled="f" stroked="t" strokeweight="0.536408pt" strokecolor="#000000">
              <v:path arrowok="t"/>
            </v:shape>
            <v:shape style="position:absolute;left:2629;top:4794;width:543;height:429" coordorigin="2629,4794" coordsize="543,429" path="m2629,5223l3172,5223,3172,4794,2629,4794,2629,5223xe" filled="f" stroked="t" strokeweight="0.504145pt" strokecolor="#000000">
              <v:path arrowok="t"/>
            </v:shape>
            <v:shape style="position:absolute;left:3416;top:4794;width:543;height:429" coordorigin="3416,4794" coordsize="543,429" path="m3416,5223l3959,5223,3959,4794,3416,4794,3416,5223xe" filled="f" stroked="t" strokeweight="0.504145pt" strokecolor="#000000">
              <v:path arrowok="t"/>
            </v:shape>
            <v:shape style="position:absolute;left:4357;top:4794;width:543;height:429" coordorigin="4357,4794" coordsize="543,429" path="m4357,5223l4900,5223,4900,4794,4357,4794,4357,5223xe" filled="f" stroked="t" strokeweight="0.504145pt" strokecolor="#000000">
              <v:path arrowok="t"/>
            </v:shape>
            <v:shape style="position:absolute;left:5102;top:4794;width:543;height:429" coordorigin="5102,4794" coordsize="543,429" path="m5102,5223l5645,5223,5645,4794,5102,4794,5102,5223xe" filled="f" stroked="t" strokeweight="0.504145pt" strokecolor="#000000">
              <v:path arrowok="t"/>
            </v:shape>
            <v:shape style="position:absolute;left:2810;top:4209;width:181;height:586" coordorigin="2810,4209" coordsize="181,586" path="m2901,4794l2991,4687,2931,4687,2931,4209,2870,4209,2870,4687,2810,4687,2901,4794xe" filled="t" fillcolor="#DDE1CD" stroked="f">
              <v:path arrowok="t"/>
              <v:fill/>
            </v:shape>
            <v:shape style="position:absolute;left:2810;top:4209;width:181;height:586" coordorigin="2810,4209" coordsize="181,586" path="m2901,4794l2991,4687,2931,4687,2931,4209,2870,4209,2870,4687,2810,4687,2901,4794xe" filled="f" stroked="t" strokeweight="0.153269pt" strokecolor="#000000">
              <v:path arrowok="t"/>
            </v:shape>
            <v:shape style="position:absolute;left:3340;top:3806;width:679;height:402" coordorigin="3340,3806" coordsize="679,402" path="m3340,4007l3345,3974,3358,3943,3379,3914,3407,3887,3442,3864,3483,3844,3505,3835,3528,3827,3553,3821,3578,3815,3604,3811,3631,3808,3659,3807,3680,3806,3708,3807,3735,3809,3762,3812,3788,3817,3813,3823,3838,3829,3861,3837,3882,3846,3903,3856,3940,3878,3971,3904,3994,3932,4011,3963,4018,3995,4019,4007,4018,4024,4014,4041,4001,4072,3980,4101,3952,4128,3917,4151,3877,4171,3854,4180,3831,4188,3807,4194,3781,4199,3755,4204,3728,4207,3700,4208,3680,4209,3651,4208,3624,4206,3597,4203,3571,4198,3546,4192,3522,4186,3499,4178,3477,4169,3456,4159,3419,4137,3389,4111,3365,4083,3349,4052,3341,4020,3340,4007xe" filled="f" stroked="t" strokeweight="0.17153pt" strokecolor="#000000">
              <v:path arrowok="t"/>
            </v:shape>
            <v:shape style="position:absolute;left:3589;top:4209;width:181;height:586" coordorigin="3589,4209" coordsize="181,586" path="m3680,4794l3770,4687,3710,4687,3710,4209,3649,4209,3649,4687,3589,4687,3680,4794xe" filled="t" fillcolor="#DDE1CD" stroked="f">
              <v:path arrowok="t"/>
              <v:fill/>
            </v:shape>
            <v:shape style="position:absolute;left:3589;top:4209;width:181;height:586" coordorigin="3589,4209" coordsize="181,586" path="m3680,4794l3770,4687,3710,4687,3710,4209,3649,4209,3649,4687,3589,4687,3680,4794xe" filled="f" stroked="t" strokeweight="0.153269pt" strokecolor="#000000">
              <v:path arrowok="t"/>
            </v:shape>
            <v:shape style="position:absolute;left:4220;top:3815;width:703;height:402" coordorigin="4220,3815" coordsize="703,402" path="m4220,4016l4225,3984,4238,3953,4259,3924,4288,3898,4323,3874,4364,3854,4387,3845,4410,3838,4435,3831,4461,3825,4487,3821,4515,3818,4543,3816,4572,3815,4601,3816,4629,3818,4656,3821,4683,3825,4709,3831,4733,3838,4757,3845,4779,3854,4820,3874,4855,3898,4884,3924,4905,3953,4919,3984,4923,4016,4922,4033,4919,4049,4905,4080,4884,4109,4855,4135,4820,4159,4779,4179,4757,4187,4733,4195,4709,4202,4683,4207,4656,4212,4629,4215,4601,4217,4572,4218,4543,4217,4515,4215,4487,4212,4461,4207,4435,4202,4410,4195,4387,4187,4364,4179,4343,4169,4305,4147,4273,4122,4248,4095,4230,4065,4221,4033,4220,4016xe" filled="f" stroked="t" strokeweight="0.171898pt" strokecolor="#000000">
              <v:path arrowok="t"/>
            </v:shape>
            <v:shape style="position:absolute;left:4481;top:4218;width:181;height:585" coordorigin="4481,4218" coordsize="181,585" path="m4572,4803l4662,4696,4603,4696,4603,4218,4541,4218,4541,4696,4481,4696,4572,4803xe" filled="t" fillcolor="#DDE1CD" stroked="f">
              <v:path arrowok="t"/>
              <v:fill/>
            </v:shape>
            <v:shape style="position:absolute;left:4481;top:4218;width:181;height:585" coordorigin="4481,4218" coordsize="181,585" path="m4572,4803l4662,4696,4603,4696,4603,4218,4541,4218,4541,4696,4481,4696,4572,4803xe" filled="f" stroked="t" strokeweight="0.153271pt" strokecolor="#000000">
              <v:path arrowok="t"/>
            </v:shape>
            <v:shape style="position:absolute;left:5004;top:3806;width:679;height:402" coordorigin="5004,3806" coordsize="679,402" path="m5004,4007l5009,3974,5022,3943,5043,3914,5072,3887,5106,3864,5147,3844,5169,3835,5192,3827,5217,3821,5242,3815,5268,3811,5295,3808,5323,3807,5344,3806,5372,3807,5400,3809,5426,3812,5452,3817,5478,3823,5502,3829,5525,3837,5547,3846,5567,3856,5604,3878,5635,3904,5659,3932,5675,3963,5683,3995,5683,4007,5682,4024,5679,4041,5665,4072,5644,4101,5616,4128,5581,4151,5541,4171,5519,4180,5495,4188,5471,4194,5445,4199,5419,4204,5392,4207,5364,4208,5344,4209,5316,4208,5288,4206,5261,4203,5235,4198,5210,4192,5186,4186,5163,4178,5141,4169,5120,4159,5084,4137,5053,4111,5029,4083,5013,4052,5005,4020,5004,4007xe" filled="f" stroked="t" strokeweight="0.17153pt" strokecolor="#000000">
              <v:path arrowok="t"/>
            </v:shape>
            <v:shape style="position:absolute;left:5253;top:4209;width:181;height:586" coordorigin="5253,4209" coordsize="181,586" path="m5344,4794l5434,4687,5374,4687,5374,4209,5313,4209,5313,4687,5253,4687,5344,4794xe" filled="t" fillcolor="#DDE1CD" stroked="f">
              <v:path arrowok="t"/>
              <v:fill/>
            </v:shape>
            <v:shape style="position:absolute;left:5253;top:4209;width:181;height:586" coordorigin="5253,4209" coordsize="181,586" path="m5344,4794l5434,4687,5374,4687,5374,4209,5313,4209,5313,4687,5253,4687,5344,4794xe" filled="f" stroked="t" strokeweight="0.153269pt" strokecolor="#000000">
              <v:path arrowok="t"/>
            </v:shape>
            <v:shape style="position:absolute;left:2810;top:5228;width:181;height:586" coordorigin="2810,5228" coordsize="181,586" path="m2901,5813l2991,5706,2931,5706,2931,5228,2870,5228,2870,5706,2810,5706,2901,5813xe" filled="t" fillcolor="#DDE1CD" stroked="f">
              <v:path arrowok="t"/>
              <v:fill/>
            </v:shape>
            <v:shape style="position:absolute;left:2810;top:5228;width:181;height:586" coordorigin="2810,5228" coordsize="181,586" path="m2901,5813l2991,5706,2931,5706,2931,5228,2870,5228,2870,5706,2810,5706,2901,5813xe" filled="f" stroked="t" strokeweight="0.153269pt" strokecolor="#000000">
              <v:path arrowok="t"/>
            </v:shape>
            <v:shape style="position:absolute;left:3589;top:5228;width:181;height:586" coordorigin="3589,5228" coordsize="181,586" path="m3680,5813l3770,5706,3710,5706,3710,5228,3649,5228,3649,5706,3589,5706,3680,5813xe" filled="t" fillcolor="#DDE1CD" stroked="f">
              <v:path arrowok="t"/>
              <v:fill/>
            </v:shape>
            <v:shape style="position:absolute;left:3589;top:5228;width:181;height:586" coordorigin="3589,5228" coordsize="181,586" path="m3680,5813l3770,5706,3710,5706,3710,5228,3649,5228,3649,5706,3589,5706,3680,5813xe" filled="f" stroked="t" strokeweight="0.153269pt" strokecolor="#000000">
              <v:path arrowok="t"/>
            </v:shape>
            <v:shape style="position:absolute;left:4481;top:5237;width:181;height:585" coordorigin="4481,5237" coordsize="181,585" path="m4572,5822l4662,5715,4603,5715,4603,5237,4541,5237,4541,5715,4481,5715,4572,5822xe" filled="t" fillcolor="#DDE1CD" stroked="f">
              <v:path arrowok="t"/>
              <v:fill/>
            </v:shape>
            <v:shape style="position:absolute;left:4481;top:5237;width:181;height:585" coordorigin="4481,5237" coordsize="181,585" path="m4572,5822l4662,5715,4603,5715,4603,5237,4541,5237,4541,5715,4481,5715,4572,5822xe" filled="f" stroked="t" strokeweight="0.153271pt" strokecolor="#000000">
              <v:path arrowok="t"/>
            </v:shape>
            <v:shape style="position:absolute;left:5253;top:5228;width:181;height:586" coordorigin="5253,5228" coordsize="181,586" path="m5344,5813l5434,5706,5374,5706,5374,5228,5313,5228,5313,5706,5253,5706,5344,5813xe" filled="t" fillcolor="#DDE1CD" stroked="f">
              <v:path arrowok="t"/>
              <v:fill/>
            </v:shape>
            <v:shape style="position:absolute;left:5253;top:5228;width:181;height:586" coordorigin="5253,5228" coordsize="181,586" path="m5344,5813l5434,5706,5374,5706,5374,5228,5313,5228,5313,5706,5253,5706,5344,5813xe" filled="f" stroked="t" strokeweight="0.153269pt" strokecolor="#000000">
              <v:path arrowok="t"/>
            </v:shape>
            <v:shape style="position:absolute;left:2567;top:5831;width:679;height:402" coordorigin="2567,5831" coordsize="679,402" path="m2567,6032l2572,5999,2585,5968,2606,5939,2635,5912,2669,5889,2710,5868,2732,5860,2755,5852,2780,5846,2805,5840,2831,5836,2858,5833,2886,5831,2907,5831,2935,5832,2963,5834,2989,5837,3015,5842,3041,5847,3065,5854,3088,5862,3109,5871,3130,5881,3167,5903,3198,5929,3222,5957,3238,5988,3246,6020,3246,6032,3245,6049,3242,6065,3228,6097,3207,6126,3179,6153,3144,6176,3104,6196,3081,6205,3058,6212,3034,6219,3008,6224,2982,6229,2955,6232,2927,6233,2907,6234,2879,6233,2851,6231,2824,6228,2798,6223,2773,6217,2749,6211,2726,6203,2704,6194,2683,6184,2646,6162,2616,6136,2592,6108,2576,6077,2568,6045,2567,6032xe" filled="f" stroked="t" strokeweight="0.171527pt" strokecolor="#000000">
              <v:path arrowok="t"/>
            </v:shape>
            <v:shape style="position:absolute;left:3344;top:5831;width:679;height:402" coordorigin="3344,5831" coordsize="679,402" path="m3344,6032l3349,5999,3362,5968,3383,5939,3411,5912,3446,5889,3487,5868,3509,5860,3532,5852,3557,5846,3582,5840,3608,5836,3635,5833,3663,5831,3684,5831,3712,5832,3739,5834,3766,5837,3792,5842,3817,5847,3842,5854,3865,5862,3886,5871,3907,5881,3944,5903,3975,5929,3998,5957,4015,5988,4022,6020,4023,6032,4022,6049,4018,6065,4005,6097,3984,6126,3956,6153,3921,6176,3881,6196,3858,6205,3835,6212,3811,6219,3785,6224,3759,6229,3732,6232,3704,6233,3684,6234,3655,6233,3628,6231,3601,6228,3575,6223,3550,6217,3526,6211,3503,6203,3481,6194,3460,6184,3423,6161,3393,6136,3369,6108,3353,6077,3345,6045,3344,6032xe" filled="f" stroked="t" strokeweight="0.171526pt" strokecolor="#000000">
              <v:path arrowok="t"/>
            </v:shape>
            <v:shape style="position:absolute;left:4226;top:5840;width:703;height:402" coordorigin="4226,5840" coordsize="703,402" path="m4226,6041l4231,6009,4244,5978,4266,5949,4294,5922,4329,5899,4370,5879,4393,5870,4416,5863,4441,5856,4467,5850,4493,5846,4521,5843,4549,5841,4578,5840,4607,5841,4635,5843,4662,5846,4689,5850,4715,5856,4739,5863,4763,5870,4785,5879,4826,5899,4862,5922,4890,5949,4911,5978,4925,6009,4929,6041,4928,6058,4925,6074,4911,6105,4890,6134,4862,6160,4826,6184,4785,6204,4763,6212,4739,6220,4715,6227,4689,6232,4662,6237,4635,6240,4607,6242,4578,6243,4549,6242,4521,6240,4493,6237,4467,6232,4441,6227,4416,6220,4393,6212,4370,6204,4349,6194,4311,6172,4279,6147,4254,6120,4237,6090,4228,6058,4226,6041xe" filled="f" stroked="t" strokeweight="0.171898pt" strokecolor="#000000">
              <v:path arrowok="t"/>
            </v:shape>
            <v:shape style="position:absolute;left:5008;top:5840;width:679;height:402" coordorigin="5008,5840" coordsize="679,402" path="m5008,6041l5013,6008,5026,5977,5047,5948,5076,5921,5110,5897,5151,5877,5173,5869,5196,5861,5221,5855,5246,5849,5272,5845,5300,5842,5327,5840,5348,5840,5376,5841,5404,5843,5430,5846,5456,5851,5482,5856,5506,5863,5529,5871,5551,5880,5571,5890,5608,5912,5639,5938,5663,5966,5679,5997,5687,6029,5687,6041,5686,6058,5683,6074,5669,6106,5648,6135,5620,6161,5585,6185,5545,6205,5523,6214,5499,6221,5475,6228,5450,6233,5423,6238,5396,6240,5368,6242,5348,6243,5320,6242,5292,6240,5265,6237,5239,6232,5214,6226,5190,6219,5167,6212,5145,6203,5125,6193,5088,6170,5057,6145,5033,6117,5017,6086,5009,6053,5008,6041xe" filled="f" stroked="t" strokeweight="0.171526pt" strokecolor="#000000">
              <v:path arrowok="t"/>
            </v:shape>
            <v:shape style="position:absolute;left:1996;top:5652;width:543;height:858" coordorigin="1996,5652" coordsize="543,858" path="m1996,6511l2539,6511,2539,5652,1996,5652,1996,6511xe" filled="f" stroked="t" strokeweight="0.476478pt" strokecolor="#000000">
              <v:path arrowok="t"/>
            </v:shape>
            <v:shape style="position:absolute;left:2629;top:6779;width:3710;height:536" coordorigin="2629,6779" coordsize="3710,536" path="m2629,7315l6340,7315,6340,6779,2629,6779,2629,7315xe" filled="f" stroked="t" strokeweight="0.53469pt" strokecolor="#000000">
              <v:path arrowok="t"/>
            </v:shape>
            <v:shape style="position:absolute;left:5238;top:6243;width:181;height:585" coordorigin="5238,6243" coordsize="181,585" path="m5329,6828l5419,6721,5359,6721,5359,6243,5298,6243,5298,6721,5238,6721,5329,6828xe" filled="t" fillcolor="#DDE1CD" stroked="f">
              <v:path arrowok="t"/>
              <v:fill/>
            </v:shape>
            <v:shape style="position:absolute;left:5238;top:6243;width:181;height:585" coordorigin="5238,6243" coordsize="181,585" path="m5329,6828l5419,6721,5359,6721,5359,6243,5298,6243,5298,6721,5238,6721,5329,6828xe" filled="f" stroked="t" strokeweight="0.153271pt" strokecolor="#000000">
              <v:path arrowok="t"/>
            </v:shape>
            <v:shape style="position:absolute;left:4492;top:6243;width:181;height:590" coordorigin="4492,6243" coordsize="181,590" path="m4583,6833l4673,6725,4614,6725,4614,6243,4552,6243,4552,6725,4492,6725,4583,6833xe" filled="t" fillcolor="#DDE1CD" stroked="f">
              <v:path arrowok="t"/>
              <v:fill/>
            </v:shape>
            <v:shape style="position:absolute;left:4492;top:6243;width:181;height:590" coordorigin="4492,6243" coordsize="181,590" path="m4583,6833l4673,6725,4614,6725,4614,6243,4552,6243,4552,6725,4492,6725,4583,6833xe" filled="f" stroked="t" strokeweight="0.153236pt" strokecolor="#000000">
              <v:path arrowok="t"/>
            </v:shape>
            <v:shape style="position:absolute;left:2850;top:3346;width:3374;height:107" coordorigin="2850,3346" coordsize="3374,107" path="m6178,3426l6178,3346,6178,3346,6176,3371,6169,3393,6158,3413,6157,3414,6178,3426xe" filled="t" fillcolor="#DDE1CD" stroked="f">
              <v:path arrowok="t"/>
              <v:fill/>
            </v:shape>
            <v:shape style="position:absolute;left:2850;top:3346;width:3374;height:107" coordorigin="2850,3346" coordsize="3374,107" path="m6133,3400l6088,3426,6088,3453,6108,3450,6127,3442,6144,3430,6157,3414,6133,3400xe" filled="t" fillcolor="#DDE1CD" stroked="f">
              <v:path arrowok="t"/>
              <v:fill/>
            </v:shape>
            <v:shape style="position:absolute;left:2850;top:3346;width:3374;height:107" coordorigin="2850,3346" coordsize="3374,107" path="m6223,3453l6178,3426,6178,3453,6223,3453xe" filled="t" fillcolor="#DDE1CD" stroked="f">
              <v:path arrowok="t"/>
              <v:fill/>
            </v:shape>
            <v:shape style="position:absolute;left:2850;top:3346;width:3374;height:107" coordorigin="2850,3346" coordsize="3374,107" path="m6042,3453l6088,3426,6088,3346,2850,3346,2850,3453,6042,3453xe" filled="t" fillcolor="#DDE1CD" stroked="f">
              <v:path arrowok="t"/>
              <v:fill/>
            </v:shape>
            <v:shape style="position:absolute;left:2850;top:3346;width:3374;height:107" coordorigin="2850,3346" coordsize="3374,107" path="m2850,3453l6088,3453,6108,3450,6158,3413,6178,3346,6178,3346,6178,3453,6223,3453,6133,3400,6042,3453,6088,3453,6088,3346,2850,3346,2850,3453xe" filled="f" stroked="t" strokeweight="0.178774pt" strokecolor="#000000">
              <v:path arrowok="t"/>
            </v:shape>
            <v:shape style="position:absolute;left:5231;top:3400;width:181;height:375" coordorigin="5231,3400" coordsize="181,375" path="m5321,3775l5412,3668,5352,3668,5352,3400,5290,3400,5290,3668,5231,3668,5321,3775xe" filled="t" fillcolor="#DDE1CD" stroked="f">
              <v:path arrowok="t"/>
              <v:fill/>
            </v:shape>
            <v:shape style="position:absolute;left:5231;top:3400;width:181;height:375" coordorigin="5231,3400" coordsize="181,375" path="m5321,3775l5412,3668,5352,3668,5352,3400,5290,3400,5290,3668,5231,3668,5321,3775xe" filled="f" stroked="t" strokeweight="0.156104pt" strokecolor="#000000">
              <v:path arrowok="t"/>
            </v:shape>
            <v:shape style="position:absolute;left:4483;top:3077;width:181;height:738" coordorigin="4483,3077" coordsize="181,738" path="m4572,3815l4664,3710,4604,3709,4614,3078,4552,3077,4543,3707,4483,3706,4572,3815xe" filled="t" fillcolor="#DDE1CD" stroked="f">
              <v:path arrowok="t"/>
              <v:fill/>
            </v:shape>
            <v:shape style="position:absolute;left:4483;top:3077;width:181;height:738" coordorigin="4483,3077" coordsize="181,738" path="m4572,3815l4664,3710,4604,3709,4614,3078,4552,3077,4543,3707,4483,3706,4572,3815xe" filled="f" stroked="t" strokeweight="0.152417pt" strokecolor="#000000">
              <v:path arrowok="t"/>
            </v:shape>
            <v:shape style="position:absolute;left:3589;top:3377;width:181;height:429" coordorigin="3589,3377" coordsize="181,429" path="m3680,3806l3770,3699,3710,3699,3710,3377,3649,3377,3649,3699,3589,3699,3680,3806xe" filled="t" fillcolor="#DDE1CD" stroked="f">
              <v:path arrowok="t"/>
              <v:fill/>
            </v:shape>
            <v:shape style="position:absolute;left:3589;top:3377;width:181;height:429" coordorigin="3589,3377" coordsize="181,429" path="m3680,3806l3770,3699,3710,3699,3710,3377,3649,3377,3649,3699,3589,3699,3680,3806xe" filled="f" stroked="t" strokeweight="0.155055pt" strokecolor="#000000">
              <v:path arrowok="t"/>
            </v:shape>
            <v:shape style="position:absolute;left:2810;top:3377;width:181;height:429" coordorigin="2810,3377" coordsize="181,429" path="m2901,3806l2991,3699,2931,3699,2931,3377,2870,3377,2870,3699,2810,3699,2901,3806xe" filled="t" fillcolor="#DDE1CD" stroked="f">
              <v:path arrowok="t"/>
              <v:fill/>
            </v:shape>
            <v:shape style="position:absolute;left:2810;top:3377;width:181;height:429" coordorigin="2810,3377" coordsize="181,429" path="m2901,3806l2991,3699,2931,3699,2931,3377,2870,3377,2870,3699,2810,3699,2901,3806xe" filled="f" stroked="t" strokeweight="0.155055pt" strokecolor="#000000">
              <v:path arrowok="t"/>
            </v:shape>
            <v:shape style="position:absolute;left:7426;top:2649;width:3891;height:429" coordorigin="7426,2649" coordsize="3891,429" path="m7426,3078l11317,3078,11317,2649,7426,2649,7426,3078xe" filled="f" stroked="t" strokeweight="0.5354pt" strokecolor="#000000">
              <v:path arrowok="t"/>
            </v:shape>
            <v:shape style="position:absolute;left:6467;top:3788;width:771;height:402" coordorigin="6467,3788" coordsize="771,402" path="m6467,3990l6472,3957,6487,3926,6510,3897,6541,3871,6580,3847,6625,3827,6650,3818,6675,3811,6702,3804,6731,3799,6760,3794,6790,3791,6821,3789,6852,3788,6884,3789,6915,3791,6945,3794,6974,3799,7003,3804,7030,3811,7056,3818,7080,3827,7125,3847,7164,3871,7195,3897,7218,3926,7233,3957,7238,3990,7237,4006,7233,4022,7218,4053,7195,4082,7164,4108,7125,4132,7080,4152,7056,4161,7030,4168,7003,4175,6974,4180,6945,4185,6915,4188,6884,4190,6852,4191,6821,4190,6790,4188,6760,4185,6731,4180,6702,4175,6675,4168,6650,4161,6625,4152,6580,4132,6541,4108,6510,4082,6487,4053,6472,4022,6468,4006,6467,3990xe" filled="f" stroked="t" strokeweight="0.172811pt" strokecolor="#000000">
              <v:path arrowok="t"/>
            </v:shape>
            <v:shape style="position:absolute;left:7124;top:5009;width:302;height:0" coordorigin="7124,5009" coordsize="302,0" path="m7124,5009l7426,5009e" filled="f" stroked="t" strokeweight="0.536408pt" strokecolor="#000000">
              <v:path arrowok="t"/>
            </v:shape>
            <v:shape style="position:absolute;left:6358;top:5009;width:223;height:0" coordorigin="6358,5009" coordsize="223,0" path="m6358,5009l6581,5009e" filled="f" stroked="t" strokeweight="0.536408pt" strokecolor="#000000">
              <v:path arrowok="t"/>
            </v:shape>
            <v:shape style="position:absolute;left:6581;top:4794;width:543;height:429" coordorigin="6581,4794" coordsize="543,429" path="m6581,5223l7124,5223,7124,4794,6581,4794,6581,5223xe" filled="f" stroked="t" strokeweight="0.504145pt" strokecolor="#000000">
              <v:path arrowok="t"/>
            </v:shape>
            <v:shape style="position:absolute;left:7426;top:4794;width:3982;height:429" coordorigin="7426,4794" coordsize="3982,429" path="m7426,5223l11407,5223,11407,4794,7426,4794,7426,5223xe" filled="f" stroked="t" strokeweight="0.535445pt" strokecolor="#000000">
              <v:path arrowok="t"/>
            </v:shape>
            <v:shape style="position:absolute;left:6762;top:4204;width:181;height:576" coordorigin="6762,4204" coordsize="181,576" path="m6852,4781l6943,4673,6883,4673,6883,4204,6821,4204,6821,4673,6762,4673,6852,4781xe" filled="t" fillcolor="#DDE1CD" stroked="f">
              <v:path arrowok="t"/>
              <v:fill/>
            </v:shape>
            <v:shape style="position:absolute;left:6762;top:4204;width:181;height:576" coordorigin="6762,4204" coordsize="181,576" path="m6852,4781l6943,4673,6883,4673,6883,4204,6821,4204,6821,4673,6762,4673,6852,4781xe" filled="f" stroked="t" strokeweight="0.15334pt" strokecolor="#000000">
              <v:path arrowok="t"/>
            </v:shape>
            <v:shape style="position:absolute;left:6762;top:5223;width:181;height:576" coordorigin="6762,5223" coordsize="181,576" path="m6852,5800l6943,5693,6883,5693,6883,5223,6821,5223,6821,5693,6762,5693,6852,5800xe" filled="t" fillcolor="#DDE1CD" stroked="f">
              <v:path arrowok="t"/>
              <v:fill/>
            </v:shape>
            <v:shape style="position:absolute;left:6762;top:5223;width:181;height:576" coordorigin="6762,5223" coordsize="181,576" path="m6852,5800l6943,5693,6883,5693,6883,5223,6821,5223,6821,5693,6762,5693,6852,5800xe" filled="f" stroked="t" strokeweight="0.15334pt" strokecolor="#000000">
              <v:path arrowok="t"/>
            </v:shape>
            <v:shape style="position:absolute;left:9054;top:5223;width:181;height:572" coordorigin="9054,5223" coordsize="181,572" path="m9145,5795l9235,5688,9176,5688,9176,5223,9114,5223,9114,5688,9054,5688,9145,5795xe" filled="t" fillcolor="#DDE1CD" stroked="f">
              <v:path arrowok="t"/>
              <v:fill/>
            </v:shape>
            <v:shape style="position:absolute;left:9054;top:5223;width:181;height:572" coordorigin="9054,5223" coordsize="181,572" path="m9145,5795l9235,5688,9176,5688,9176,5223,9114,5223,9114,5688,9054,5688,9145,5795xe" filled="f" stroked="t" strokeweight="0.153376pt" strokecolor="#000000">
              <v:path arrowok="t"/>
            </v:shape>
            <v:shape style="position:absolute;left:6513;top:5840;width:679;height:402" coordorigin="6513,5840" coordsize="679,402" path="m6513,6041l6517,6008,6531,5977,6552,5948,6580,5921,6615,5897,6655,5877,6678,5869,6701,5861,6725,5855,6751,5849,6777,5845,6804,5842,6832,5840,6852,5840,6880,5841,6908,5843,6935,5846,6961,5851,6986,5856,7010,5863,7033,5871,7055,5880,7076,5890,7112,5912,7143,5938,7167,5966,7183,5997,7191,6029,7192,6041,7190,6058,7187,6074,7174,6106,7153,6135,7124,6161,7090,6185,7049,6205,7027,6214,7004,6221,6979,6228,6954,6233,6928,6238,6901,6240,6873,6242,6852,6243,6824,6242,6796,6240,6770,6237,6744,6232,6718,6226,6694,6219,6671,6212,6650,6203,6629,6193,6592,6170,6561,6145,6537,6117,6521,6086,6513,6053,6513,6041xe" filled="f" stroked="t" strokeweight="0.171526pt" strokecolor="#000000">
              <v:path arrowok="t"/>
            </v:shape>
            <v:shape style="position:absolute;left:6762;top:6243;width:181;height:1354" coordorigin="6762,6243" coordsize="181,1354" path="m6852,7597l6943,7490,6883,7490,6883,6243,6821,6243,6821,7490,6762,7490,6852,7597xe" filled="t" fillcolor="#DDE1CD" stroked="f">
              <v:path arrowok="t"/>
              <v:fill/>
            </v:shape>
            <v:shape style="position:absolute;left:6762;top:6243;width:181;height:1354" coordorigin="6762,6243" coordsize="181,1354" path="m6852,7597l6943,7490,6883,7490,6883,6243,6821,6243,6821,7490,6762,7490,6852,7597xe" filled="f" stroked="t" strokeweight="0.151321pt" strokecolor="#000000">
              <v:path arrowok="t"/>
            </v:shape>
            <v:shape style="position:absolute;left:7607;top:6296;width:181;height:1287" coordorigin="7607,6296" coordsize="181,1287" path="m7697,7584l7788,7476,7728,7476,7728,6296,7666,6296,7666,7476,7607,7476,7697,7584xe" filled="t" fillcolor="#DDE1CD" stroked="f">
              <v:path arrowok="t"/>
              <v:fill/>
            </v:shape>
            <v:shape style="position:absolute;left:7607;top:6296;width:181;height:1287" coordorigin="7607,6296" coordsize="181,1287" path="m7697,7584l7788,7476,7728,7476,7728,6296,7666,6296,7666,7476,7607,7476,7697,7584xe" filled="f" stroked="t" strokeweight="0.151372pt" strokecolor="#000000">
              <v:path arrowok="t"/>
            </v:shape>
            <v:shape style="position:absolute;left:7516;top:3078;width:181;height:724" coordorigin="7516,3078" coordsize="181,724" path="m7607,3802l7697,3694,7637,3694,7637,3078,7576,3078,7576,3694,7516,3694,7607,3802xe" filled="t" fillcolor="#DDE1CD" stroked="f">
              <v:path arrowok="t"/>
              <v:fill/>
            </v:shape>
            <v:shape style="position:absolute;left:7516;top:3078;width:181;height:724" coordorigin="7516,3078" coordsize="181,724" path="m7607,3802l7697,3694,7637,3694,7637,3078,7576,3078,7576,3694,7516,3694,7607,3802xe" filled="f" stroked="t" strokeweight="0.152476pt" strokecolor="#000000">
              <v:path arrowok="t"/>
            </v:shape>
            <v:shape style="position:absolute;left:9235;top:1898;width:181;height:751" coordorigin="9235,1898" coordsize="181,751" path="m9326,2649l9416,2541,9357,2541,9357,1898,9295,1898,9295,2541,9235,2541,9326,2649xe" filled="t" fillcolor="#DDE1CD" stroked="f">
              <v:path arrowok="t"/>
              <v:fill/>
            </v:shape>
            <v:shape style="position:absolute;left:9235;top:1898;width:181;height:751" coordorigin="9235,1898" coordsize="181,751" path="m9326,2649l9416,2541,9357,2541,9357,1898,9295,1898,9295,2541,9235,2541,9326,2649xe" filled="f" stroked="t" strokeweight="0.152366pt" strokecolor="#000000">
              <v:path arrowok="t"/>
            </v:shape>
            <v:shape style="position:absolute;left:1458;top:1898;width:713;height:2897" coordorigin="1458,1898" coordsize="713,2897" path="m1815,1898l1458,2109,1636,2109,1636,4583,1458,4583,1815,4794,2171,4583,1993,4583,1993,2109,2171,2109,1815,1898xe" filled="t" fillcolor="#DDE1CD" stroked="f">
              <v:path arrowok="t"/>
              <v:fill/>
            </v:shape>
            <v:shape style="position:absolute;left:1458;top:1898;width:713;height:2897" coordorigin="1458,1898" coordsize="713,2897" path="m1636,4583l1458,4583,1815,4794,2171,4583,1993,4583,1993,2109,2171,2109,1815,1898,1458,2109,1636,2109,1636,4583xe" filled="f" stroked="t" strokeweight="0.152426pt" strokecolor="#000000">
              <v:path arrowok="t"/>
            </v:shape>
            <v:shape style="position:absolute;left:1458;top:5223;width:713;height:2897" coordorigin="1458,5223" coordsize="713,2897" path="m1815,5223l1458,5434,1636,5434,1636,7909,1458,7909,1815,8120,2171,7909,1993,7909,1993,5434,2171,5434,1815,5223xe" filled="t" fillcolor="#DDE1CD" stroked="f">
              <v:path arrowok="t"/>
              <v:fill/>
            </v:shape>
            <v:shape style="position:absolute;left:1458;top:5223;width:713;height:2897" coordorigin="1458,5223" coordsize="713,2897" path="m1636,7909l1458,7909,1815,8120,2171,7909,1993,7909,1993,5434,2171,5434,1815,5223,1458,5434,1636,5434,1636,7909xe" filled="f" stroked="t" strokeweight="0.152426pt" strokecolor="#000000">
              <v:path arrowok="t"/>
            </v:shape>
            <v:shape style="position:absolute;left:3013;top:6511;width:2913;height:0" coordorigin="3013,6511" coordsize="2913,0" path="m3013,6511l5927,6511e" filled="f" stroked="t" strokeweight="0.894014pt" strokecolor="#000000">
              <v:path arrowok="t"/>
              <v:stroke dashstyle="longDash"/>
            </v:shape>
            <v:shape style="position:absolute;left:2931;top:6455;width:94;height:111" coordorigin="2931,6455" coordsize="94,111" path="m3025,6566l3025,6455,2931,6511,3025,6566xe" filled="t" fillcolor="#000000" stroked="f">
              <v:path arrowok="t"/>
              <v:fill/>
            </v:shape>
            <v:shape style="position:absolute;left:5915;top:6455;width:94;height:111" coordorigin="5915,6455" coordsize="94,111" path="m5915,6455l5915,6566,6008,6511,5915,6455xe" filled="t" fillcolor="#000000" stroked="f">
              <v:path arrowok="t"/>
              <v:fill/>
            </v:shape>
            <v:shape style="position:absolute;left:2222;top:2018;width:679;height:402" coordorigin="2222,2018" coordsize="679,402" path="m2222,2219l2226,2186,2240,2155,2261,2126,2289,2099,2324,2076,2364,2056,2386,2047,2410,2039,2434,2033,2460,2027,2486,2023,2513,2020,2541,2019,2561,2018,2589,2019,2617,2021,2644,2024,2670,2029,2695,2034,2719,2041,2742,2049,2764,2058,2785,2068,2821,2090,2852,2116,2876,2144,2892,2175,2900,2207,2901,2219,2899,2236,2896,2253,2883,2284,2862,2313,2833,2340,2799,2363,2758,2383,2736,2392,2713,2400,2688,2406,2663,2411,2637,2416,2610,2419,2582,2420,2561,2421,2533,2420,2505,2418,2479,2415,2453,2410,2427,2404,2403,2398,2380,2390,2358,2381,2338,2371,2301,2349,2270,2323,2246,2295,2230,2264,2222,2232,2222,2219xe" filled="f" stroked="t" strokeweight="0.171526pt" strokecolor="#000000">
              <v:path arrowok="t"/>
            </v:shape>
            <v:shape style="position:absolute;left:6309;top:2649;width:1176;height:429" coordorigin="6309,2649" coordsize="1176,429" path="m6309,3078l7486,3078,7486,2649,6309,2649,6309,3078xe" filled="t" fillcolor="#FFFFFF" stroked="f">
              <v:path arrowok="t"/>
              <v:fill/>
            </v:shape>
            <v:shape style="position:absolute;left:6309;top:2649;width:1176;height:429" coordorigin="6309,2649" coordsize="1176,429" path="m6309,3078l7486,3078,7486,2649,6309,2649,6309,3078xe" filled="f" stroked="t" strokeweight="0.526554pt" strokecolor="#000000">
              <v:path arrowok="t"/>
            </v:shape>
            <v:shape style="position:absolute;left:3589;top:6243;width:181;height:590" coordorigin="3589,6243" coordsize="181,590" path="m3680,6833l3770,6725,3710,6725,3710,6243,3649,6243,3649,6725,3589,6725,3680,6833xe" filled="t" fillcolor="#DDE1CD" stroked="f">
              <v:path arrowok="t"/>
              <v:fill/>
            </v:shape>
            <v:shape style="position:absolute;left:3589;top:6243;width:181;height:590" coordorigin="3589,6243" coordsize="181,590" path="m3680,6833l3770,6725,3710,6725,3710,6243,3649,6243,3649,6725,3589,6725,3680,6833xe" filled="f" stroked="t" strokeweight="0.153236pt" strokecolor="#000000">
              <v:path arrowok="t"/>
            </v:shape>
            <v:shape style="position:absolute;left:2810;top:6243;width:181;height:590" coordorigin="2810,6243" coordsize="181,590" path="m2901,6833l2991,6725,2931,6725,2931,6243,2870,6243,2870,6725,2810,6725,2901,6833xe" filled="t" fillcolor="#DDE1CD" stroked="f">
              <v:path arrowok="t"/>
              <v:fill/>
            </v:shape>
            <v:shape style="position:absolute;left:2810;top:6243;width:181;height:590" coordorigin="2810,6243" coordsize="181,590" path="m2901,6833l2991,6725,2931,6725,2931,6243,2870,6243,2870,6725,2810,6725,2901,6833xe" filled="f" stroked="t" strokeweight="0.153236pt" strokecolor="#000000">
              <v:path arrowok="t"/>
            </v:shape>
            <v:shape style="position:absolute;left:6762;top:3078;width:181;height:711" coordorigin="6762,3078" coordsize="181,711" path="m6852,3788l6943,3681,6883,3681,6883,3078,6821,3078,6821,3681,6762,3681,6852,3788xe" filled="t" fillcolor="#DDE1CD" stroked="f">
              <v:path arrowok="t"/>
              <v:fill/>
            </v:shape>
            <v:shape style="position:absolute;left:6762;top:3078;width:181;height:711" coordorigin="6762,3078" coordsize="181,711" path="m6852,3788l6943,3681,6883,3681,6883,3078,6821,3078,6821,3681,6762,3681,6852,3788xe" filled="f" stroked="t" strokeweight="0.152534pt" strokecolor="#000000">
              <v:path arrowok="t"/>
            </v:shape>
            <v:shape style="position:absolute;left:6385;top:8120;width:181;height:429" coordorigin="6385,8120" coordsize="181,429" path="m6475,8549l6566,8442,6506,8442,6506,8120,6444,8120,6444,8442,6385,8442,6475,8549xe" filled="t" fillcolor="#DDE1CD" stroked="f">
              <v:path arrowok="t"/>
              <v:fill/>
            </v:shape>
            <v:shape style="position:absolute;left:6385;top:8120;width:181;height:429" coordorigin="6385,8120" coordsize="181,429" path="m6475,8549l6566,8442,6506,8442,6506,8120,6444,8120,6444,8442,6385,8442,6475,8549xe" filled="f" stroked="t" strokeweight="0.155055pt" strokecolor="#000000">
              <v:path arrowok="t"/>
            </v:shape>
            <v:shape style="position:absolute;left:2629;top:8576;width:8507;height:483" coordorigin="2629,8576" coordsize="8507,483" path="m2629,9059l11136,9059,11136,8576,2629,8576,2629,9059xe" filled="f" stroked="t" strokeweight="0.536139pt" strokecolor="#000000">
              <v:path arrowok="t"/>
            </v:shape>
            <v:shape style="position:absolute;left:2539;top:7583;width:6606;height:536" coordorigin="2539,7583" coordsize="6606,536" path="m2539,8120l9145,8120,9145,7583,2539,7583,2539,8120xe" filled="t" fillcolor="#FFFFFF" stroked="f">
              <v:path arrowok="t"/>
              <v:fill/>
            </v:shape>
            <v:shape style="position:absolute;left:2539;top:7583;width:6606;height:536" coordorigin="2539,7583" coordsize="6606,536" path="m2539,8120l9145,8120,9145,7583,2539,7583,2539,8120xe" filled="f" stroked="t" strokeweight="0.535859pt" strokecolor="#000000">
              <v:path arrowok="t"/>
            </v:shape>
            <v:shape style="position:absolute;left:5134;top:7250;width:177;height:333" coordorigin="5134,7250" coordsize="177,333" path="m5254,7584l5311,7448,5254,7470,5192,7250,5134,7273,5196,7493,5139,7516,5254,7584xe" filled="t" fillcolor="#DDE1CD" stroked="f">
              <v:path arrowok="t"/>
              <v:fill/>
            </v:shape>
            <v:shape style="position:absolute;left:5134;top:7250;width:177;height:333" coordorigin="5134,7250" coordsize="177,333" path="m5254,7584l5311,7448,5254,7470,5192,7250,5134,7273,5196,7493,5139,7516,5254,7584xe" filled="f" stroked="t" strokeweight="0.156977pt" strokecolor="#000000">
              <v:path arrowok="t"/>
            </v:shape>
            <v:shape style="position:absolute;left:7267;top:3802;width:679;height:402" coordorigin="7267,3802" coordsize="679,402" path="m7267,4003l7272,3970,7285,3938,7306,3909,7334,3883,7369,3859,7410,3839,7432,3830,7455,3823,7480,3816,7505,3811,7531,3807,7558,3804,7586,3802,7607,3802,7635,3802,7662,3804,7689,3808,7715,3812,7740,3818,7764,3825,7787,3833,7809,3842,7830,3851,7867,3874,7898,3899,7921,3928,7937,3958,7945,3991,7946,4003,7945,4020,7941,4036,7928,4067,7907,4097,7879,4123,7844,4147,7803,4167,7781,4175,7758,4183,7734,4190,7708,4195,7682,4199,7655,4202,7627,4204,7607,4204,7578,4203,7551,4201,7524,4198,7498,4194,7473,4188,7449,4181,7426,4173,7404,4164,7383,4154,7346,4132,7316,4107,7292,4078,7276,4048,7268,4015,7267,4003xe" filled="f" stroked="t" strokeweight="0.171526pt" strokecolor="#000000">
              <v:path arrowok="t"/>
            </v:shape>
            <v:shape style="position:absolute;left:8783;top:3788;width:679;height:402" coordorigin="8783,3788" coordsize="679,402" path="m8783,3990l8788,3957,8801,3925,8822,3896,8850,3869,8885,3846,8925,3826,8948,3817,8971,3809,8995,3803,9021,3797,9047,3793,9074,3790,9102,3789,9122,3788,9151,3789,9178,3791,9205,3794,9231,3799,9256,3805,9280,3811,9303,3819,9325,3828,9346,3838,9383,3860,9413,3886,9437,3914,9453,3945,9461,3977,9462,3990,9461,4006,9457,4023,9444,4054,9423,4083,9395,4110,9360,4133,9319,4153,9297,4162,9274,4170,9249,4176,9224,4182,9198,4186,9171,4189,9143,4190,9122,4191,9094,4190,9067,4188,9040,4185,9014,4180,8989,4175,8964,4168,8941,4160,8920,4151,8899,4141,8862,4119,8831,4093,8808,4065,8791,4034,8784,4002,8783,3990xe" filled="f" stroked="t" strokeweight="0.171526pt" strokecolor="#000000">
              <v:path arrowok="t"/>
            </v:shape>
            <v:shape style="position:absolute;left:10276;top:3788;width:679;height:402" coordorigin="10276,3788" coordsize="679,402" path="m10276,3990l10281,3957,10294,3925,10315,3896,10343,3869,10378,3846,10419,3826,10441,3817,10464,3809,10489,3803,10514,3797,10540,3793,10567,3790,10595,3789,10616,3788,10644,3789,10671,3791,10698,3794,10724,3799,10749,3805,10773,3811,10796,3819,10818,3828,10839,3838,10876,3860,10907,3886,10930,3914,10947,3945,10954,3977,10955,3990,10954,4006,10950,4023,10937,4054,10916,4083,10888,4110,10853,4133,10812,4153,10790,4162,10767,4170,10743,4176,10717,4182,10691,4186,10664,4189,10636,4190,10616,4191,10587,4190,10560,4188,10533,4185,10507,4180,10482,4175,10458,4168,10435,4160,10413,4151,10392,4141,10355,4119,10325,4093,10301,4065,10285,4034,10277,4002,10276,3990xe" filled="f" stroked="t" strokeweight="0.171526pt" strokecolor="#000000">
              <v:path arrowok="t"/>
            </v:shape>
            <v:shape style="position:absolute;left:8036;top:3788;width:679;height:402" coordorigin="8036,3788" coordsize="679,402" path="m8036,3990l8041,3957,8054,3925,8075,3896,8104,3869,8138,3846,8179,3826,8201,3817,8224,3809,8249,3803,8274,3797,8300,3793,8327,3790,8355,3789,8376,3788,8404,3789,8432,3791,8458,3794,8484,3799,8510,3805,8534,3811,8557,3819,8578,3828,8599,3838,8636,3860,8667,3886,8691,3914,8707,3945,8714,3977,8715,3990,8714,4006,8711,4023,8697,4054,8676,4083,8648,4110,8613,4133,8573,4153,8550,4162,8527,4170,8503,4176,8477,4182,8451,4186,8424,4189,8396,4190,8376,4191,8348,4190,8320,4188,8293,4185,8267,4180,8242,4175,8218,4168,8195,4160,8173,4151,8152,4141,8115,4119,8085,4093,8061,4065,8045,4034,8037,4002,8036,3990xe" filled="f" stroked="t" strokeweight="0.171526pt" strokecolor="#000000">
              <v:path arrowok="t"/>
            </v:shape>
            <v:shape style="position:absolute;left:8285;top:3078;width:181;height:724" coordorigin="8285,3078" coordsize="181,724" path="m8376,3802l8466,3694,8407,3694,8407,3078,8345,3078,8345,3694,8285,3694,8376,3802xe" filled="t" fillcolor="#DDE1CD" stroked="f">
              <v:path arrowok="t"/>
              <v:fill/>
            </v:shape>
            <v:shape style="position:absolute;left:8285;top:3078;width:181;height:724" coordorigin="8285,3078" coordsize="181,724" path="m8376,3802l8466,3694,8407,3694,8407,3078,8345,3078,8345,3694,8285,3694,8376,3802xe" filled="f" stroked="t" strokeweight="0.152476pt" strokecolor="#000000">
              <v:path arrowok="t"/>
            </v:shape>
            <v:shape style="position:absolute;left:9054;top:3078;width:181;height:724" coordorigin="9054,3078" coordsize="181,724" path="m9145,3802l9235,3694,9176,3694,9176,3078,9114,3078,9114,3694,9054,3694,9145,3802xe" filled="t" fillcolor="#DDE1CD" stroked="f">
              <v:path arrowok="t"/>
              <v:fill/>
            </v:shape>
            <v:shape style="position:absolute;left:9054;top:3078;width:181;height:724" coordorigin="9054,3078" coordsize="181,724" path="m9145,3802l9235,3694,9176,3694,9176,3078,9114,3078,9114,3694,9054,3694,9145,3802xe" filled="f" stroked="t" strokeweight="0.152476pt" strokecolor="#000000">
              <v:path arrowok="t"/>
            </v:shape>
            <v:shape style="position:absolute;left:9530;top:3788;width:679;height:402" coordorigin="9530,3788" coordsize="679,402" path="m9530,3990l9534,3957,9547,3925,9568,3896,9597,3869,9632,3846,9672,3826,9694,3817,9718,3809,9742,3803,9767,3797,9794,3793,9821,3790,9848,3789,9869,3788,9897,3789,9925,3791,9952,3794,9978,3799,10003,3805,10027,3811,10050,3819,10072,3828,10092,3838,10129,3860,10160,3886,10184,3914,10200,3945,10208,3977,10208,3990,10207,4006,10204,4023,10191,4054,10169,4083,10141,4110,10106,4133,10066,4153,10044,4162,10020,4170,9996,4176,9971,4182,9944,4186,9917,4189,9889,4190,9869,4191,9841,4190,9813,4188,9786,4185,9760,4180,9735,4175,9711,4168,9688,4160,9666,4151,9646,4141,9609,4119,9578,4093,9554,4065,9538,4034,9530,4002,9530,3990xe" filled="f" stroked="t" strokeweight="0.171526pt" strokecolor="#000000">
              <v:path arrowok="t"/>
            </v:shape>
            <v:shape style="position:absolute;left:9824;top:3078;width:181;height:724" coordorigin="9824,3078" coordsize="181,724" path="m9914,3802l10005,3694,9945,3694,9945,3078,9883,3078,9883,3694,9824,3694,9914,3802xe" filled="t" fillcolor="#DDE1CD" stroked="f">
              <v:path arrowok="t"/>
              <v:fill/>
            </v:shape>
            <v:shape style="position:absolute;left:9824;top:3078;width:181;height:724" coordorigin="9824,3078" coordsize="181,724" path="m9914,3802l10005,3694,9945,3694,9945,3078,9883,3078,9883,3694,9824,3694,9914,3802xe" filled="f" stroked="t" strokeweight="0.152476pt" strokecolor="#000000">
              <v:path arrowok="t"/>
            </v:shape>
            <v:shape style="position:absolute;left:10955;top:3775;width:679;height:402" coordorigin="10955,3775" coordsize="679,402" path="m10955,3976l10960,3943,10973,3912,10994,3883,11022,3856,11057,3832,11097,3812,11120,3804,11143,3796,11167,3790,11193,3784,11219,3780,11246,3777,11274,3775,11294,3775,11323,3776,11350,3778,11377,3781,11403,3786,11428,3791,11452,3798,11475,3806,11497,3815,11518,3825,11555,3847,11585,3873,11609,3901,11625,3932,11633,3964,11634,3976,11633,3993,11629,4009,11616,4041,11595,4070,11566,4096,11532,4120,11491,4140,11469,4149,11446,4156,11421,4163,11396,4168,11370,4172,11343,4175,11315,4177,11294,4177,11266,4177,11239,4175,11212,4171,11186,4167,11161,4161,11136,4154,11113,4146,11092,4137,11071,4128,11034,4105,11003,4080,10979,4051,10963,4021,10956,3988,10955,3976xe" filled="f" stroked="t" strokeweight="0.17153pt" strokecolor="#000000">
              <v:path arrowok="t"/>
            </v:shape>
            <v:shape style="position:absolute;left:10522;top:3076;width:181;height:712" coordorigin="10522,3076" coordsize="181,712" path="m10616,3788l10703,3677,10643,3680,10624,3076,10562,3079,10581,3683,10522,3685,10616,3788xe" filled="t" fillcolor="#DDE1CD" stroked="f">
              <v:path arrowok="t"/>
              <v:fill/>
            </v:shape>
            <v:shape style="position:absolute;left:10522;top:3076;width:181;height:712" coordorigin="10522,3076" coordsize="181,712" path="m10616,3788l10703,3677,10643,3680,10624,3076,10562,3079,10581,3683,10522,3685,10616,3788xe" filled="f" stroked="t" strokeweight="0.152523pt" strokecolor="#000000">
              <v:path arrowok="t"/>
            </v:shape>
            <v:shape style="position:absolute;left:7516;top:4204;width:181;height:590" coordorigin="7516,4204" coordsize="181,590" path="m7607,4794l7697,4687,7637,4687,7637,4204,7576,4204,7576,4687,7516,4687,7607,4794xe" filled="t" fillcolor="#DDE1CD" stroked="f">
              <v:path arrowok="t"/>
              <v:fill/>
            </v:shape>
            <v:shape style="position:absolute;left:7516;top:4204;width:181;height:590" coordorigin="7516,4204" coordsize="181,590" path="m7607,4794l7697,4687,7637,4687,7637,4204,7576,4204,7576,4687,7516,4687,7607,4794xe" filled="f" stroked="t" strokeweight="0.153236pt" strokecolor="#000000">
              <v:path arrowok="t"/>
            </v:shape>
            <v:shape style="position:absolute;left:8285;top:4204;width:181;height:590" coordorigin="8285,4204" coordsize="181,590" path="m8376,4794l8466,4687,8407,4687,8407,4204,8345,4204,8345,4687,8285,4687,8376,4794xe" filled="t" fillcolor="#DDE1CD" stroked="f">
              <v:path arrowok="t"/>
              <v:fill/>
            </v:shape>
            <v:shape style="position:absolute;left:8285;top:4204;width:181;height:590" coordorigin="8285,4204" coordsize="181,590" path="m8376,4794l8466,4687,8407,4687,8407,4204,8345,4204,8345,4687,8285,4687,8376,4794xe" filled="f" stroked="t" strokeweight="0.153236pt" strokecolor="#000000">
              <v:path arrowok="t"/>
            </v:shape>
            <v:shape style="position:absolute;left:9032;top:4204;width:181;height:590" coordorigin="9032,4204" coordsize="181,590" path="m9122,4794l9213,4687,9153,4687,9153,4204,9092,4204,9092,4687,9032,4687,9122,4794xe" filled="t" fillcolor="#DDE1CD" stroked="f">
              <v:path arrowok="t"/>
              <v:fill/>
            </v:shape>
            <v:shape style="position:absolute;left:9032;top:4204;width:181;height:590" coordorigin="9032,4204" coordsize="181,590" path="m9122,4794l9213,4687,9153,4687,9153,4204,9092,4204,9092,4687,9032,4687,9122,4794xe" filled="f" stroked="t" strokeweight="0.153236pt" strokecolor="#000000">
              <v:path arrowok="t"/>
            </v:shape>
            <v:shape style="position:absolute;left:9778;top:4204;width:181;height:590" coordorigin="9778,4204" coordsize="181,590" path="m9869,4794l9959,4687,9900,4687,9900,4204,9838,4204,9838,4687,9778,4687,9869,4794xe" filled="t" fillcolor="#DDE1CD" stroked="f">
              <v:path arrowok="t"/>
              <v:fill/>
            </v:shape>
            <v:shape style="position:absolute;left:9778;top:4204;width:181;height:590" coordorigin="9778,4204" coordsize="181,590" path="m9869,4794l9959,4687,9900,4687,9900,4204,9838,4204,9838,4687,9778,4687,9869,4794xe" filled="f" stroked="t" strokeweight="0.153236pt" strokecolor="#000000">
              <v:path arrowok="t"/>
            </v:shape>
            <v:shape style="position:absolute;left:10525;top:4204;width:181;height:590" coordorigin="10525,4204" coordsize="181,590" path="m10616,4794l10706,4687,10646,4687,10646,4204,10585,4204,10585,4687,10525,4687,10616,4794xe" filled="t" fillcolor="#DDE1CD" stroked="f">
              <v:path arrowok="t"/>
              <v:fill/>
            </v:shape>
            <v:shape style="position:absolute;left:10525;top:4204;width:181;height:590" coordorigin="10525,4204" coordsize="181,590" path="m10616,4794l10706,4687,10646,4687,10646,4204,10585,4204,10585,4687,10525,4687,10616,4794xe" filled="f" stroked="t" strokeweight="0.153236pt" strokecolor="#000000">
              <v:path arrowok="t"/>
            </v:shape>
            <v:shape style="position:absolute;left:11136;top:4204;width:181;height:590" coordorigin="11136,4204" coordsize="181,590" path="m11226,4794l11317,4687,11257,4687,11257,4204,11196,4204,11196,4687,11136,4687,11226,4794xe" filled="t" fillcolor="#DDE1CD" stroked="f">
              <v:path arrowok="t"/>
              <v:fill/>
            </v:shape>
            <v:shape style="position:absolute;left:11136;top:4204;width:181;height:590" coordorigin="11136,4204" coordsize="181,590" path="m11226,4794l11317,4687,11257,4687,11257,4204,11196,4204,11196,4687,11136,4687,11226,4794xe" filled="f" stroked="t" strokeweight="0.153236pt" strokecolor="#000000">
              <v:path arrowok="t"/>
            </v:shape>
            <v:shape style="position:absolute;left:7426;top:5813;width:3891;height:536" coordorigin="7426,5813" coordsize="3891,536" path="m7426,6350l11317,6350,11317,5813,7426,5813,7426,6350xe" filled="t" fillcolor="#FFFFFF" stroked="f">
              <v:path arrowok="t"/>
              <v:fill/>
            </v:shape>
            <v:shape style="position:absolute;left:7426;top:5813;width:3891;height:536" coordorigin="7426,5813" coordsize="3891,536" path="m7426,6350l11317,6350,11317,5813,7426,5813,7426,6350xe" filled="f" stroked="t" strokeweight="0.534843pt" strokecolor="#000000">
              <v:path arrowok="t"/>
            </v:shape>
            <v:shape style="position:absolute;left:6340;top:6956;width:543;height:215" coordorigin="6340,6956" coordsize="543,215" path="m6340,7064l6430,7171,6430,7100,6883,7100,6883,7027,6430,7027,6430,6956,6340,7064xe" filled="t" fillcolor="#DDE1CD" stroked="f">
              <v:path arrowok="t"/>
              <v:fill/>
            </v:shape>
            <v:shape style="position:absolute;left:6340;top:6956;width:543;height:215" coordorigin="6340,6956" coordsize="543,215" path="m6340,7064l6430,7171,6430,7100,6883,7100,6883,7027,6430,7027,6430,6956,6340,7064xe" filled="f" stroked="t" strokeweight="0.175031pt" strokecolor="#000000">
              <v:path arrowok="t"/>
            </v:shape>
            <v:shape style="position:absolute;left:9507;top:6296;width:181;height:2360" coordorigin="9507,6296" coordsize="181,2360" path="m9597,8656l9688,8549,9628,8549,9628,6296,9567,6296,9567,8549,9507,8549,9597,8656xe" filled="t" fillcolor="#DDE1CD" stroked="f">
              <v:path arrowok="t"/>
              <v:fill/>
            </v:shape>
            <v:shape style="position:absolute;left:9507;top:6296;width:181;height:2360" coordorigin="9507,6296" coordsize="181,2360" path="m9597,8656l9688,8549,9628,8549,9628,6296,9567,6296,9567,8549,9507,8549,9597,8656xe" filled="f" stroked="t" strokeweight="0.150994pt" strokecolor="#000000">
              <v:path arrowok="t"/>
            </v:shape>
            <v:shape style="position:absolute;left:6717;top:1898;width:181;height:751" coordorigin="6717,1898" coordsize="181,751" path="m6807,2649l6898,2541,6838,2541,6838,1898,6777,1898,6777,2541,6717,2541,6807,2649xe" filled="t" fillcolor="#DDE1CD" stroked="f">
              <v:path arrowok="t"/>
              <v:fill/>
            </v:shape>
            <v:shape style="position:absolute;left:6717;top:1898;width:181;height:751" coordorigin="6717,1898" coordsize="181,751" path="m6807,2649l6898,2541,6838,2541,6838,1898,6777,1898,6777,2541,6717,2541,6807,2649xe" filled="f" stroked="t" strokeweight="0.152366pt" strokecolor="#000000">
              <v:path arrowok="t"/>
            </v:shape>
            <v:shape style="position:absolute;left:2539;top:2421;width:22;height:5091" coordorigin="2539,2421" coordsize="22,5091" path="m2561,2421l2539,7512e" filled="f" stroked="t" strokeweight="0.150831pt" strokecolor="#000000">
              <v:path arrowok="t"/>
              <v:stroke dashstyle="dash"/>
            </v:shape>
            <v:shape style="position:absolute;left:2504;top:7501;width:69;height:83" coordorigin="2504,7501" coordsize="69,83" path="m2504,7501l2539,7584,2574,7501,2504,7501xe" filled="t" fillcolor="#000000" stroked="f">
              <v:path arrowok="t"/>
              <v:fill/>
            </v:shape>
            <v:shape style="position:absolute;left:1996;top:7637;width:1087;height:411" coordorigin="1996,7637" coordsize="1087,411" path="m1996,7843l1997,7860,2003,7876,2023,7908,2056,7937,2100,7964,2155,7988,2218,8009,2289,8025,2328,8032,2367,8038,2409,8042,2451,8046,2495,8048,2539,8048,2584,8048,2627,8046,2670,8042,2711,8038,2751,8032,2789,8025,2825,8018,2893,7999,2952,7977,3001,7951,3040,7923,3067,7892,3083,7843,3067,7793,3040,7763,3001,7734,2952,7709,2893,7687,2825,7668,2789,7660,2751,7653,2711,7648,2670,7643,2627,7640,2584,7638,2539,7637,2495,7638,2451,7640,2409,7643,2367,7648,2328,7653,2289,7660,2253,7668,2185,7687,2126,7709,2077,7734,2038,7763,2011,7793,1997,7826,1996,7843xe" filled="t" fillcolor="#FFFFFF" stroked="f">
              <v:path arrowok="t"/>
              <v:fill/>
            </v:shape>
            <v:shape style="position:absolute;left:1996;top:7637;width:1087;height:411" coordorigin="1996,7637" coordsize="1087,411" path="m1996,7843l2011,7793,2038,7763,2077,7734,2126,7709,2185,7687,2253,7668,2289,7660,2328,7653,2367,7648,2409,7643,2451,7640,2495,7638,2539,7637,2584,7638,2627,7640,2670,7643,2711,7648,2751,7653,2789,7660,2825,7668,2893,7687,2952,7709,3001,7734,3040,7763,3067,7793,3083,7843,3081,7860,3075,7876,3055,7908,3022,7937,2978,7964,2923,7988,2860,8009,2789,8025,2751,8032,2711,8038,2670,8042,2627,8046,2584,8048,2539,8048,2495,8048,2451,8046,2409,8042,2367,8038,2328,8032,2289,8025,2253,8018,2185,7999,2126,7977,2077,7951,2038,7923,2011,7892,1997,7860,1996,7843xe" filled="f" stroked="t" strokeweight="0.1753pt" strokecolor="#000000">
              <v:path arrowok="t"/>
              <v:stroke dashstyle="dash"/>
            </v:shape>
            <v:shape style="position:absolute;left:3828;top:6296;width:679;height:402" coordorigin="3828,6296" coordsize="679,402" path="m3828,6497l3829,6509,3832,6526,3844,6558,3864,6587,3891,6614,3925,6638,3965,6659,3987,6668,4010,6675,4034,6682,4059,6688,4085,6692,4112,6696,4139,6698,4168,6698,4188,6698,4216,6696,4243,6693,4269,6689,4295,6684,4319,6677,4342,6670,4364,6661,4385,6652,4423,6630,4455,6605,4480,6577,4497,6546,4506,6514,4507,6497,4504,6469,4491,6437,4471,6408,4444,6381,4410,6357,4370,6336,4349,6327,4325,6319,4301,6312,4276,6307,4250,6302,4223,6299,4196,6297,4168,6296,4147,6297,4119,6298,4092,6301,4066,6305,4041,6311,4016,6317,3993,6325,3971,6333,3950,6343,3912,6365,3880,6390,3856,6418,3838,6448,3829,6481,3828,6497xe" filled="t" fillcolor="#FFFFFF" stroked="f">
              <v:path arrowok="t"/>
              <v:fill/>
            </v:shape>
            <v:shape style="position:absolute;left:3828;top:6296;width:679;height:402" coordorigin="3828,6296" coordsize="679,402" path="m3828,6497l3833,6464,3846,6433,3867,6404,3895,6377,3930,6354,3971,6333,3993,6325,4016,6317,4041,6311,4066,6305,4092,6301,4119,6298,4147,6297,4168,6296,4196,6297,4223,6299,4250,6302,4276,6307,4301,6312,4325,6319,4349,6327,4370,6336,4391,6346,4428,6368,4459,6394,4482,6422,4499,6453,4506,6485,4507,6497,4506,6514,4502,6530,4489,6562,4468,6591,4440,6617,4405,6641,4364,6661,4342,6670,4319,6677,4295,6684,4269,6689,4243,6693,4216,6696,4188,6698,4168,6698,4139,6698,4112,6696,4085,6692,4059,6688,4034,6682,4010,6675,3987,6668,3965,6659,3944,6649,3907,6626,3877,6601,3853,6573,3837,6542,3829,6509,3828,6497xe" filled="f" stroked="t" strokeweight="0.17153pt" strokecolor="#000000">
              <v:path arrowok="t"/>
            </v:shape>
            <v:shape style="position:absolute;left:5704;top:3811;width:679;height:402" coordorigin="5704,3811" coordsize="679,402" path="m5704,4012l5708,3979,5721,3948,5742,3919,5771,3892,5806,3869,5846,3849,5868,3840,5892,3832,5916,3826,5941,3820,5968,3816,5995,3813,6022,3812,6043,3811,6071,3812,6099,3814,6126,3817,6152,3822,6177,3827,6201,3834,6224,3842,6246,3851,6266,3861,6303,3883,6334,3909,6358,3937,6374,3968,6382,4000,6382,4012,6381,4029,6378,4045,6364,4077,6343,4106,6315,4133,6280,4156,6240,4176,6218,4185,6194,4192,6170,4199,6145,4204,6118,4209,6091,4212,6063,4213,6043,4214,6015,4213,5987,4211,5960,4208,5934,4203,5909,4197,5885,4191,5862,4183,5840,4174,5820,4164,5783,4142,5752,4116,5728,4088,5712,4057,5704,4025,5704,4012xe" filled="f" stroked="t" strokeweight="0.17153pt" strokecolor="#000000">
              <v:path arrowok="t"/>
            </v:shape>
            <v:shape style="position:absolute;left:5815;top:4816;width:543;height:429" coordorigin="5815,4816" coordsize="543,429" path="m5815,5246l6358,5246,6358,4816,5815,4816,5815,5246xe" filled="f" stroked="t" strokeweight="0.504145pt" strokecolor="#000000">
              <v:path arrowok="t"/>
            </v:shape>
            <v:shape style="position:absolute;left:5966;top:4231;width:181;height:585" coordorigin="5966,4231" coordsize="181,585" path="m6056,4816l6147,4709,6087,4709,6087,4231,6025,4231,6025,4709,5966,4709,6056,4816xe" filled="t" fillcolor="#DDE1CD" stroked="f">
              <v:path arrowok="t"/>
              <v:fill/>
            </v:shape>
            <v:shape style="position:absolute;left:5966;top:4231;width:181;height:585" coordorigin="5966,4231" coordsize="181,585" path="m6056,4816l6147,4709,6087,4709,6087,4231,6025,4231,6025,4709,5966,4709,6056,4816xe" filled="f" stroked="t" strokeweight="0.153271pt" strokecolor="#000000">
              <v:path arrowok="t"/>
            </v:shape>
            <v:shape style="position:absolute;left:5966;top:5250;width:181;height:585" coordorigin="5966,5250" coordsize="181,585" path="m6056,5836l6147,5728,6087,5728,6087,5250,6025,5250,6025,5728,5966,5728,6056,5836xe" filled="t" fillcolor="#DDE1CD" stroked="f">
              <v:path arrowok="t"/>
              <v:fill/>
            </v:shape>
            <v:shape style="position:absolute;left:5966;top:5250;width:181;height:585" coordorigin="5966,5250" coordsize="181,585" path="m6056,5836l6147,5728,6087,5728,6087,5250,6025,5250,6025,5728,5966,5728,6056,5836xe" filled="f" stroked="t" strokeweight="0.153271pt" strokecolor="#000000">
              <v:path arrowok="t"/>
            </v:shape>
            <v:shape style="position:absolute;left:5951;top:6265;width:181;height:586" coordorigin="5951,6265" coordsize="181,586" path="m6041,6850l6132,6743,6072,6743,6072,6265,6010,6265,6010,6743,5951,6743,6041,6850xe" filled="t" fillcolor="#DDE1CD" stroked="f">
              <v:path arrowok="t"/>
              <v:fill/>
            </v:shape>
            <v:shape style="position:absolute;left:5951;top:6265;width:181;height:586" coordorigin="5951,6265" coordsize="181,586" path="m6041,6850l6132,6743,6072,6743,6072,6265,6010,6265,6010,6743,5951,6743,6041,6850xe" filled="f" stroked="t" strokeweight="0.153269pt" strokecolor="#000000">
              <v:path arrowok="t"/>
            </v:shape>
            <v:shape style="position:absolute;left:5704;top:5837;width:679;height:402" coordorigin="5704,5837" coordsize="679,402" path="m5704,6038l5708,6005,5721,5974,5742,5945,5771,5918,5806,5895,5846,5875,5868,5866,5892,5858,5916,5852,5941,5846,5968,5842,5995,5839,6022,5838,6043,5837,6071,5838,6099,5840,6126,5843,6152,5848,6177,5853,6201,5860,6224,5868,6246,5877,6266,5887,6303,5909,6334,5935,6358,5963,6374,5994,6382,6026,6382,6038,6381,6055,6378,6071,6365,6103,6343,6132,6315,6159,6280,6182,6240,6202,6218,6211,6194,6219,6170,6225,6145,6230,6118,6235,6091,6238,6064,6239,6043,6240,6015,6239,5987,6237,5960,6234,5934,6229,5909,6223,5885,6217,5862,6209,5840,6200,5820,6190,5783,6168,5752,6142,5728,6114,5712,6083,5704,6051,5704,6038xe" filled="f" stroked="t" strokeweight="0.171526pt" strokecolor="#000000">
              <v:path arrowok="t"/>
            </v:shape>
            <v:shape style="position:absolute;left:5947;top:3385;width:181;height:375" coordorigin="5947,3385" coordsize="181,375" path="m6037,3760l6128,3653,6068,3653,6068,3385,6006,3385,6006,3653,5947,3653,6037,3760xe" filled="t" fillcolor="#DDE1CD" stroked="f">
              <v:path arrowok="t"/>
              <v:fill/>
            </v:shape>
            <v:shape style="position:absolute;left:5947;top:3385;width:181;height:375" coordorigin="5947,3385" coordsize="181,375" path="m6037,3760l6128,3653,6068,3653,6068,3385,6006,3385,6006,3653,5947,3653,6037,3760xe" filled="f" stroked="t" strokeweight="0.156104pt" strokecolor="#000000">
              <v:path arrowok="t"/>
            </v:shape>
            <w10:wrap type="none"/>
          </v:group>
        </w:pict>
      </w: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28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Figure 2. </w:t>
      </w:r>
      <w:r>
        <w:rPr>
          <w:rFonts w:cs="Times New Roman" w:hAnsi="Times New Roman" w:eastAsia="Times New Roman" w:ascii="Times New Roman"/>
          <w:sz w:val="24"/>
          <w:szCs w:val="24"/>
        </w:rPr>
        <w:t>System framework for our  Painter Project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20" w:val="left"/>
        </w:tabs>
        <w:jc w:val="left"/>
        <w:spacing w:lineRule="auto" w:line="359"/>
        <w:ind w:left="820" w:right="623" w:hanging="360"/>
      </w:pPr>
      <w:r>
        <w:rPr>
          <w:rFonts w:cs="Arial Unicode MS" w:hAnsi="Arial Unicode MS" w:eastAsia="Arial Unicode MS" w:ascii="Arial Unicode MS"/>
          <w:sz w:val="24"/>
          <w:szCs w:val="24"/>
        </w:rPr>
        <w:t></w:t>
        <w:tab/>
      </w:r>
      <w:r>
        <w:rPr>
          <w:rFonts w:cs="Arial Unicode MS" w:hAnsi="Arial Unicode MS" w:eastAsia="Arial Unicode MS" w:ascii="Arial Unicode MS"/>
          <w:sz w:val="24"/>
          <w:szCs w:val="24"/>
        </w:rPr>
      </w:r>
      <w:r>
        <w:rPr>
          <w:rFonts w:cs="Times New Roman" w:hAnsi="Times New Roman" w:eastAsia="Times New Roman" w:ascii="Times New Roman"/>
          <w:b/>
          <w:sz w:val="24"/>
          <w:szCs w:val="24"/>
        </w:rPr>
        <w:t>Operation Model: </w:t>
      </w:r>
      <w:r>
        <w:rPr>
          <w:rFonts w:cs="Times New Roman" w:hAnsi="Times New Roman" w:eastAsia="Times New Roman" w:ascii="Times New Roman"/>
          <w:sz w:val="24"/>
          <w:szCs w:val="24"/>
        </w:rPr>
        <w:t>Events are executed requested by the user and show the result of the</w:t>
      </w:r>
      <w:r>
        <w:rPr>
          <w:rFonts w:cs="Times New Roman" w:hAnsi="Times New Roman" w:eastAsia="Times New Roman" w:ascii="Times New Roman"/>
          <w:sz w:val="24"/>
          <w:szCs w:val="24"/>
        </w:rPr>
        <w:t> required on panel or frame.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180" w:right="616" w:hanging="360"/>
      </w:pPr>
      <w:r>
        <w:rPr>
          <w:rFonts w:cs="Times New Roman" w:hAnsi="Times New Roman" w:eastAsia="Times New Roman" w:ascii="Times New Roman"/>
          <w:sz w:val="24"/>
          <w:szCs w:val="24"/>
        </w:rPr>
        <w:t>1.   The   events   on   the   buttons   or   panel   such   as   mouseClicked,   MousePressed,</w:t>
      </w:r>
      <w:r>
        <w:rPr>
          <w:rFonts w:cs="Times New Roman" w:hAnsi="Times New Roman" w:eastAsia="Times New Roman" w:ascii="Times New Roman"/>
          <w:sz w:val="24"/>
          <w:szCs w:val="24"/>
        </w:rPr>
        <w:t> MouseReleased,  MouseMoved,  MouseDragged,  and  FocusGained,  when  the  user</w:t>
      </w:r>
      <w:r>
        <w:rPr>
          <w:rFonts w:cs="Times New Roman" w:hAnsi="Times New Roman" w:eastAsia="Times New Roman" w:ascii="Times New Roman"/>
          <w:sz w:val="24"/>
          <w:szCs w:val="24"/>
        </w:rPr>
        <w:t> released events the program call the subroutine to achieve operation required.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820"/>
      </w:pPr>
      <w:r>
        <w:rPr>
          <w:rFonts w:cs="Times New Roman" w:hAnsi="Times New Roman" w:eastAsia="Times New Roman" w:ascii="Times New Roman"/>
          <w:sz w:val="24"/>
          <w:szCs w:val="24"/>
        </w:rPr>
        <w:t>2.   After completing execute the subroutine show the result on panel.</w:t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4.3 Components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Our project contents from several classes as follows: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color w:val="FF0000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color w:val="000000"/>
          <w:sz w:val="24"/>
          <w:szCs w:val="24"/>
        </w:rPr>
        <w:t>Main_DrawPaintProject.java </w:t>
      </w:r>
      <w:r>
        <w:rPr>
          <w:rFonts w:cs="Times New Roman" w:hAnsi="Times New Roman" w:eastAsia="Times New Roman" w:ascii="Times New Roman"/>
          <w:b/>
          <w:color w:val="FF00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color w:val="FF0000"/>
          <w:sz w:val="24"/>
          <w:szCs w:val="24"/>
        </w:rPr>
        <w:t>Main Program</w:t>
      </w:r>
      <w:r>
        <w:rPr>
          <w:rFonts w:cs="Times New Roman" w:hAnsi="Times New Roman" w:eastAsia="Times New Roman" w:ascii="Times New Roman"/>
          <w:b/>
          <w:color w:val="FF00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InterfaceForm.java                   </w:t>
      </w:r>
      <w:r>
        <w:rPr>
          <w:rFonts w:cs="Times New Roman" w:hAnsi="Times New Roman" w:eastAsia="Times New Roman" w:ascii="Times New Roman"/>
          <w:b/>
          <w:color w:val="FF0000"/>
          <w:sz w:val="24"/>
          <w:szCs w:val="24"/>
        </w:rPr>
        <w:t>(Main program interface)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Shape.java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  <w:sectPr>
          <w:type w:val="continuous"/>
          <w:pgSz w:w="12240" w:h="15840"/>
          <w:pgMar w:top="560" w:bottom="0" w:left="1340" w:right="78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Command.java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Point.java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DrawLine.java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DrawCircle.java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DrawRectangle.java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- 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DrawSquare.java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00"/>
      </w:pPr>
      <w:r>
        <w:rPr>
          <w:rFonts w:cs="Times New Roman" w:hAnsi="Times New Roman" w:eastAsia="Times New Roman" w:ascii="Times New Roman"/>
          <w:sz w:val="28"/>
          <w:szCs w:val="28"/>
        </w:rPr>
        <w:t>-   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DrawOval.java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00"/>
        <w:ind w:left="100"/>
      </w:pPr>
      <w:r>
        <w:rPr>
          <w:rFonts w:cs="Times New Roman" w:hAnsi="Times New Roman" w:eastAsia="Times New Roman" w:ascii="Times New Roman"/>
          <w:sz w:val="28"/>
          <w:szCs w:val="28"/>
        </w:rPr>
        <w:t>-    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DrawString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00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More detail about the collection components shown in Figure 3.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959" w:top="1360" w:bottom="280" w:left="1340" w:right="1380"/>
          <w:pgSz w:w="12240" w:h="15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44" w:lineRule="auto" w:line="257"/>
        <w:ind w:left="3815" w:right="-33" w:hanging="131"/>
      </w:pP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&lt;&lt;interface&gt;&gt;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Shape.java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38" w:lineRule="auto" w:line="257"/>
        <w:ind w:right="182" w:firstLine="51"/>
        <w:sectPr>
          <w:type w:val="continuous"/>
          <w:pgSz w:w="12240" w:h="15840"/>
          <w:pgMar w:top="560" w:bottom="0" w:left="1340" w:right="1380"/>
          <w:cols w:num="2" w:equalWidth="off">
            <w:col w:w="4854" w:space="3180"/>
            <w:col w:w="148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&lt;&lt;interface&gt;&gt;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Command.java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  <w:sectPr>
          <w:type w:val="continuous"/>
          <w:pgSz w:w="12240" w:h="15840"/>
          <w:pgMar w:top="560" w:bottom="0" w:left="1340" w:right="138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38" w:lineRule="auto" w:line="257"/>
        <w:ind w:left="280" w:right="-33" w:firstLine="180"/>
      </w:pP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DrawLine.java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38" w:lineRule="auto" w:line="257"/>
        <w:ind w:right="-33" w:firstLine="244"/>
      </w:pPr>
      <w:r>
        <w:br w:type="column"/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DrawCircle.java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38" w:lineRule="auto" w:line="257"/>
        <w:ind w:right="-33" w:firstLine="399"/>
      </w:pPr>
      <w:r>
        <w:br w:type="column"/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DrawRectangle.java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38" w:lineRule="auto" w:line="257"/>
        <w:ind w:right="-33" w:firstLine="287"/>
      </w:pPr>
      <w:r>
        <w:br w:type="column"/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DrawSquare.java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38" w:lineRule="auto" w:line="257"/>
        <w:ind w:right="1002" w:firstLine="190"/>
        <w:sectPr>
          <w:type w:val="continuous"/>
          <w:pgSz w:w="12240" w:h="15840"/>
          <w:pgMar w:top="560" w:bottom="0" w:left="1340" w:right="1380"/>
          <w:cols w:num="5" w:equalWidth="off">
            <w:col w:w="1520" w:space="217"/>
            <w:col w:w="1368" w:space="251"/>
            <w:col w:w="1680" w:space="371"/>
            <w:col w:w="1455" w:space="362"/>
            <w:col w:w="229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DrawOval.java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560" w:bottom="0" w:left="1340" w:right="13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38" w:lineRule="auto" w:line="257"/>
        <w:ind w:left="355" w:right="-33" w:hanging="100"/>
      </w:pP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&lt;&lt;Abstract-JFrame&gt;&gt;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InterfaceForm.form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lineRule="auto" w:line="254"/>
        <w:ind w:right="-33" w:firstLine="367"/>
      </w:pPr>
      <w:r>
        <w:pict>
          <v:group style="position:absolute;margin-left:73.4491pt;margin-top:215.456pt;width:464.45pt;height:297.953pt;mso-position-horizontal-relative:page;mso-position-vertical-relative:page;z-index:-1385" coordorigin="1469,4309" coordsize="9289,5959">
            <v:shape style="position:absolute;left:4811;top:9539;width:2608;height:724" coordorigin="4811,9539" coordsize="2608,724" path="m4811,10262l7420,10262,7420,9539,4811,9539,4811,10262xe" filled="f" stroked="t" strokeweight="0.579102pt" strokecolor="#000000">
              <v:path arrowok="t"/>
            </v:shape>
            <v:shape style="position:absolute;left:4811;top:7946;width:2608;height:869" coordorigin="4811,7946" coordsize="2608,869" path="m4811,8815l7420,8815,7420,7946,4811,7946,4811,8815xe" filled="f" stroked="t" strokeweight="0.579117pt" strokecolor="#000000">
              <v:path arrowok="t"/>
            </v:shape>
            <v:shape style="position:absolute;left:1551;top:5919;width:1377;height:579" coordorigin="1551,5919" coordsize="1377,579" path="m1551,6498l2928,6498,2928,5919,1551,5919,1551,6498xe" filled="f" stroked="t" strokeweight="0.579144pt" strokecolor="#000000">
              <v:path arrowok="t"/>
            </v:shape>
            <v:shape style="position:absolute;left:3000;top:5919;width:1521;height:579" coordorigin="3000,5919" coordsize="1521,579" path="m3000,6498l4522,6498,4522,5919,3000,5919,3000,6498xe" filled="f" stroked="t" strokeweight="0.579131pt" strokecolor="#000000">
              <v:path arrowok="t"/>
            </v:shape>
            <v:shape style="position:absolute;left:4612;top:5919;width:1847;height:579" coordorigin="4612,5919" coordsize="1847,579" path="m4612,6498l6460,6498,6460,5919,4612,5919,4612,6498xe" filled="f" stroked="t" strokeweight="0.579111pt" strokecolor="#000000">
              <v:path arrowok="t"/>
            </v:shape>
            <v:shape style="position:absolute;left:2203;top:6498;width:4057;height:1448" coordorigin="2203,6498" coordsize="4057,1448" path="m2203,6498l6260,7946,4305,7249e" filled="f" stroked="t" strokeweight="0.193025pt" strokecolor="#000000">
              <v:path arrowok="t"/>
            </v:shape>
            <v:shape style="position:absolute;left:4232;top:7210;width:99;height:84" coordorigin="4232,7210" coordsize="99,84" path="m4301,7294l4330,7210,4232,7222,4301,7294xe" filled="t" fillcolor="#000000" stroked="f">
              <v:path arrowok="t"/>
              <v:fill/>
            </v:shape>
            <v:shape style="position:absolute;left:3797;top:6498;width:2463;height:1448" coordorigin="3797,6498" coordsize="2463,1448" path="m3797,6498l6260,7946,5096,7262e" filled="f" stroked="t" strokeweight="0.193051pt" strokecolor="#000000">
              <v:path arrowok="t"/>
            </v:shape>
            <v:shape style="position:absolute;left:5029;top:7222;width:99;height:83" coordorigin="5029,7222" coordsize="99,83" path="m5083,7306l5128,7229,5029,7222,5083,7306xe" filled="t" fillcolor="#000000" stroked="f">
              <v:path arrowok="t"/>
              <v:fill/>
            </v:shape>
            <v:shape style="position:absolute;left:5826;top:6498;width:435;height:1448" coordorigin="5826,6498" coordsize="435,1448" path="m5826,6498l6260,7946,6065,7297e" filled="f" stroked="t" strokeweight="0.19317pt" strokecolor="#000000">
              <v:path arrowok="t"/>
            </v:shape>
            <v:shape style="position:absolute;left:6026;top:7222;width:85;height:98" coordorigin="6026,7222" coordsize="85,98" path="m6026,7320l6111,7295,6043,7222,6026,7320xe" filled="t" fillcolor="#000000" stroked="f">
              <v:path arrowok="t"/>
              <v:fill/>
            </v:shape>
            <v:shape style="position:absolute;left:6623;top:5919;width:1703;height:579" coordorigin="6623,5919" coordsize="1703,579" path="m6623,6498l8325,6498,8325,5919,6623,5919,6623,6498xe" filled="f" stroked="t" strokeweight="0.579119pt" strokecolor="#000000">
              <v:path arrowok="t"/>
            </v:shape>
            <v:shape style="position:absolute;left:6260;top:6498;width:1014;height:1448" coordorigin="6260,6498" coordsize="1014,1448" path="m7275,6498l6260,7946,6723,7286e" filled="f" stroked="t" strokeweight="0.193125pt" strokecolor="#000000">
              <v:path arrowok="t"/>
            </v:shape>
            <v:shape style="position:absolute;left:6680;top:7222;width:87;height:98" coordorigin="6680,7222" coordsize="87,98" path="m6680,7270l6753,7321,6768,7222,6680,7270xe" filled="t" fillcolor="#000000" stroked="f">
              <v:path arrowok="t"/>
              <v:fill/>
            </v:shape>
            <v:shape style="position:absolute;left:8434;top:5938;width:1521;height:543" coordorigin="8434,5938" coordsize="1521,543" path="m8434,6480l9955,6480,9955,5938,8434,5938,8434,6480xe" filled="f" stroked="t" strokeweight="0.579124pt" strokecolor="#000000">
              <v:path arrowok="t"/>
            </v:shape>
            <v:shape style="position:absolute;left:6260;top:6480;width:2753;height:1466" coordorigin="6260,6480" coordsize="2753,1466" path="m9013,6480l6260,7946,7568,7250e" filled="f" stroked="t" strokeweight="0.193045pt" strokecolor="#000000">
              <v:path arrowok="t"/>
            </v:shape>
            <v:shape style="position:absolute;left:7538;top:7213;width:99;height:81" coordorigin="7538,7213" coordsize="99,81" path="m7538,7216l7579,7294,7637,7213,7538,7216xe" filled="t" fillcolor="#000000" stroked="f">
              <v:path arrowok="t"/>
              <v:fill/>
            </v:shape>
            <v:shape style="position:absolute;left:6116;top:8815;width:0;height:724" coordorigin="6116,8815" coordsize="0,724" path="m6116,8815l6116,9539,6116,9254e" filled="f" stroked="t" strokeweight="0.193185pt" strokecolor="#000000">
              <v:path arrowok="t"/>
            </v:shape>
            <v:shape style="position:absolute;left:6071;top:9177;width:89;height:89" coordorigin="6071,9177" coordsize="89,89" path="m6071,9265l6160,9265,6116,9177,6071,9265xe" filled="t" fillcolor="#000000" stroked="f">
              <v:path arrowok="t"/>
              <v:fill/>
            </v:shape>
            <v:shape style="position:absolute;left:4848;top:4327;width:1521;height:579" coordorigin="4848,4327" coordsize="1521,579" path="m4848,4906l6369,4906,6369,4327,4848,4327,4848,4906xe" filled="f" stroked="t" strokeweight="0.579131pt" strokecolor="#000000">
              <v:path arrowok="t"/>
            </v:shape>
            <v:shape style="position:absolute;left:2348;top:4938;width:3088;height:982" coordorigin="2348,4938" coordsize="3088,982" path="m2348,5919l5436,4938e" filled="f" stroked="t" strokeweight="0.965188pt" strokecolor="#000000">
              <v:path arrowok="t"/>
              <v:stroke dashstyle="longDash"/>
            </v:shape>
            <v:shape style="position:absolute;left:5404;top:4885;width:132;height:114" coordorigin="5404,4885" coordsize="132,114" path="m5440,4999l5536,4906,5404,4885,5440,4999xe" filled="t" fillcolor="#000000" stroked="f">
              <v:path arrowok="t"/>
              <v:fill/>
            </v:shape>
            <v:shape style="position:absolute;left:3797;top:4959;width:1648;height:961" coordorigin="3797,4959" coordsize="1648,961" path="m3797,5919l5445,4959e" filled="f" stroked="t" strokeweight="0.965333pt" strokecolor="#000000">
              <v:path arrowok="t"/>
              <v:stroke dashstyle="longDash"/>
            </v:shape>
            <v:shape style="position:absolute;left:5402;top:4906;width:134;height:112" coordorigin="5402,4906" coordsize="134,112" path="m5463,5018l5536,4906,5402,4915,5463,5018xe" filled="t" fillcolor="#000000" stroked="f">
              <v:path arrowok="t"/>
              <v:fill/>
            </v:shape>
            <v:shape style="position:absolute;left:5536;top:5011;width:0;height:909" coordorigin="5536,5011" coordsize="0,909" path="m5536,5919l5536,5011e" filled="f" stroked="t" strokeweight="0.966003pt" strokecolor="#000000">
              <v:path arrowok="t"/>
              <v:stroke dashstyle="longDash"/>
            </v:shape>
            <v:shape style="position:absolute;left:5476;top:4906;width:120;height:120" coordorigin="5476,4906" coordsize="120,120" path="m5476,5026l5596,5026,5536,4906,5476,5026xe" filled="t" fillcolor="#000000" stroked="f">
              <v:path arrowok="t"/>
              <v:fill/>
            </v:shape>
            <v:shape style="position:absolute;left:5628;top:4956;width:1791;height:964" coordorigin="5628,4956" coordsize="1791,964" path="m7420,5919l5628,4956e" filled="f" stroked="t" strokeweight="0.965307pt" strokecolor="#000000">
              <v:path arrowok="t"/>
              <v:stroke dashstyle="longDash"/>
            </v:shape>
            <v:shape style="position:absolute;left:5536;top:4906;width:134;height:109" coordorigin="5536,4906" coordsize="134,109" path="m5613,5015l5670,4910,5536,4906,5613,5015xe" filled="t" fillcolor="#000000" stroked="f">
              <v:path arrowok="t"/>
              <v:fill/>
            </v:shape>
            <v:shape style="position:absolute;left:5637;top:4935;width:3558;height:1003" coordorigin="5637,4935" coordsize="3558,1003" path="m9195,5938l5637,4935e" filled="f" stroked="t" strokeweight="0.965172pt" strokecolor="#000000">
              <v:path arrowok="t"/>
              <v:stroke dashstyle="longDash"/>
            </v:shape>
            <v:shape style="position:absolute;left:5536;top:4881;width:132;height:115" coordorigin="5536,4881" coordsize="132,115" path="m5635,4996l5667,4881,5536,4906,5635,4996xe" filled="t" fillcolor="#000000" stroked="f">
              <v:path arrowok="t"/>
              <v:fill/>
            </v:shape>
            <v:shape style="position:absolute;left:9086;top:7367;width:1594;height:579" coordorigin="9086,7367" coordsize="1594,579" path="m9086,7946l10680,7946,10680,7367,9086,7367,9086,7946xe" filled="f" stroked="t" strokeweight="0.579126pt" strokecolor="#000000">
              <v:path arrowok="t"/>
            </v:shape>
            <v:shape style="position:absolute;left:7420;top:7657;width:1666;height:579" coordorigin="7420,7657" coordsize="1666,579" path="m9086,7657l7420,8236,8179,7972e" filled="f" stroked="t" strokeweight="0.193024pt" strokecolor="#000000">
              <v:path arrowok="t"/>
            </v:shape>
            <v:shape style="position:absolute;left:8154;top:7933;width:99;height:84" coordorigin="8154,7933" coordsize="99,84" path="m8154,7933l8183,8017,8253,7946,8154,7933xe" filled="t" fillcolor="#000000" stroked="f">
              <v:path arrowok="t"/>
              <v:fill/>
            </v:shape>
            <v:shape style="position:absolute;left:1515;top:7078;width:2029;height:869" coordorigin="1515,7078" coordsize="2029,869" path="m1515,7946l3543,7946,3543,7078,1515,7078,1515,7946xe" filled="t" fillcolor="#FFFFFF" stroked="f">
              <v:path arrowok="t"/>
              <v:fill/>
            </v:shape>
            <v:shape style="position:absolute;left:1515;top:7078;width:2029;height:869" coordorigin="1515,7078" coordsize="2029,869" path="m1515,7946l3543,7946,3543,7078,1515,7078,1515,7946xe" filled="f" stroked="t" strokeweight="0.579147pt" strokecolor="#000000">
              <v:path arrowok="t"/>
            </v:shape>
            <v:shape style="position:absolute;left:3629;top:7573;width:1183;height:844" coordorigin="3629,7573" coordsize="1183,844" path="m4811,8417l3629,7573e" filled="f" stroked="t" strokeweight="0.965408pt" strokecolor="#000000">
              <v:path arrowok="t"/>
              <v:stroke dashstyle="longDash"/>
            </v:shape>
            <v:shape style="position:absolute;left:3544;top:7512;width:132;height:118" coordorigin="3544,7512" coordsize="132,118" path="m3606,7630l3676,7533,3544,7512,3606,7630xe" filled="t" fillcolor="#000000" stroked="f">
              <v:path arrowok="t"/>
              <v:fill/>
            </v:shape>
            <v:shape style="position:absolute;left:1479;top:5485;width:8694;height:1303" coordorigin="1479,5485" coordsize="8694,1303" path="m1479,5485l10173,5485,10173,6788,1479,6788e" filled="f" stroked="t" strokeweight="0.965125pt" strokecolor="#000000">
              <v:path arrowok="t"/>
              <v:stroke dashstyle="longDash"/>
            </v:shape>
            <v:shape style="position:absolute;left:1479;top:5485;width:0;height:1303" coordorigin="1479,5485" coordsize="0,1303" path="m1479,5485l1479,6788e" filled="f" stroked="t" strokeweight="0.579602pt" strokecolor="#000000">
              <v:path arrowok="t"/>
            </v:shape>
            <v:shape style="position:absolute;left:9267;top:4315;width:1485;height:591" coordorigin="9267,4315" coordsize="1485,591" path="m9267,4906l10752,4906,10752,4315,9267,4315,9267,4906xe" filled="f" stroked="t" strokeweight="0.579137pt" strokecolor="#000000">
              <v:path arrowok="t"/>
            </v:shape>
            <v:shape style="position:absolute;left:10100;top:4906;width:0;height:579" coordorigin="10100,4906" coordsize="0,579" path="m10100,4906l10100,5485,10100,5273e" filled="f" stroked="t" strokeweight="0.193185pt" strokecolor="#000000">
              <v:path arrowok="t"/>
            </v:shape>
            <v:shape style="position:absolute;left:10056;top:5196;width:89;height:89" coordorigin="10056,5196" coordsize="89,89" path="m10056,5284l10145,5284,10100,5196,10056,5284xe" filled="t" fillcolor="#000000" stroked="f">
              <v:path arrowok="t"/>
              <v:fill/>
            </v:shape>
            <v:shape style="position:absolute;left:7419;top:4984;width:2901;height:2962" coordorigin="7419,4984" coordsize="2901,2962" path="m7419,7946l7658,7936,7891,7908,8117,7861,8337,7797,8550,7717,8754,7621,8949,7510,9134,7384,9309,7246,9472,7094,9624,6930,9762,6755,9887,6570,9998,6375,10094,6171,10174,5958,10237,5738,10283,5512,10311,5279,10321,5041,10321,5021,10321,5001,10320,4984e" filled="f" stroked="t" strokeweight="0.193113pt" strokecolor="#000000">
              <v:path arrowok="t"/>
            </v:shape>
            <v:shape style="position:absolute;left:10276;top:4906;width:89;height:90" coordorigin="10276,4906" coordsize="89,90" path="m10365,4993l10317,4906,10276,4996,10365,4993xe" filled="t" fillcolor="#000000" stroked="f">
              <v:path arrowok="t"/>
              <v:fill/>
            </v:shape>
            <v:shape style="position:absolute;left:9158;top:6788;width:725;height:579" coordorigin="9158,6788" coordsize="725,579" path="m9883,7367l9158,6788,9460,7029e" filled="f" stroked="t" strokeweight="0.193075pt" strokecolor="#000000">
              <v:path arrowok="t"/>
            </v:shape>
            <v:shape style="position:absolute;left:9423;top:6987;width:97;height:90" coordorigin="9423,6987" coordsize="97,90" path="m9479,6987l9423,7057,9521,7078,9479,6987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InterfaceForm.java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lineRule="auto" w:line="257"/>
        <w:ind w:left="19" w:right="504" w:hanging="19"/>
        <w:sectPr>
          <w:type w:val="continuous"/>
          <w:pgSz w:w="12240" w:h="15840"/>
          <w:pgMar w:top="560" w:bottom="0" w:left="1340" w:right="1380"/>
          <w:cols w:num="3" w:equalWidth="off">
            <w:col w:w="2123" w:space="1845"/>
            <w:col w:w="1615" w:space="2519"/>
            <w:col w:w="1418"/>
          </w:cols>
        </w:sectPr>
      </w:pP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Point.java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center"/>
        <w:spacing w:before="38" w:lineRule="auto" w:line="257"/>
        <w:ind w:left="3538" w:right="3508"/>
      </w:pP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&lt;&lt;Class&gt;&gt;</w:t>
      </w:r>
      <w:r>
        <w:rPr>
          <w:rFonts w:cs="Times New Roman" w:hAnsi="Times New Roman" w:eastAsia="Times New Roman" w:ascii="Times New Roman"/>
          <w:b/>
          <w:w w:val="101"/>
          <w:sz w:val="19"/>
          <w:szCs w:val="19"/>
        </w:rPr>
        <w:t> Main_DrawPaintProject.java</w:t>
      </w:r>
      <w:r>
        <w:rPr>
          <w:rFonts w:cs="Times New Roman" w:hAnsi="Times New Roman" w:eastAsia="Times New Roman" w:ascii="Times New Roman"/>
          <w:w w:val="100"/>
          <w:sz w:val="19"/>
          <w:szCs w:val="19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207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Figure 3. </w:t>
      </w:r>
      <w:r>
        <w:rPr>
          <w:rFonts w:cs="Times New Roman" w:hAnsi="Times New Roman" w:eastAsia="Times New Roman" w:ascii="Times New Roman"/>
          <w:sz w:val="24"/>
          <w:szCs w:val="24"/>
        </w:rPr>
        <w:t>Collection Framework</w:t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4.4 Program Structure and Results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z w:val="24"/>
          <w:szCs w:val="24"/>
        </w:rPr>
        <w:t>This is the public methods of each class which collaboratively used between classes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7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4.4.1   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view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(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yste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m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In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te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ac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)</w:t>
      </w: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72"/>
        <w:sectPr>
          <w:type w:val="continuous"/>
          <w:pgSz w:w="12240" w:h="15840"/>
          <w:pgMar w:top="560" w:bottom="0" w:left="1340" w:right="138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Figure 4 shows the main interface of our project and what abilities available (tools) are in our</w:t>
      </w:r>
      <w:r>
        <w:rPr>
          <w:rFonts w:cs="Times New Roman" w:hAnsi="Times New Roman" w:eastAsia="Times New Roman" w:ascii="Times New Roman"/>
          <w:sz w:val="24"/>
          <w:szCs w:val="24"/>
        </w:rPr>
        <w:t> program for drawing, coloring, and save and open image file. Also explain how you can draw an</w:t>
      </w:r>
      <w:r>
        <w:rPr>
          <w:rFonts w:cs="Times New Roman" w:hAnsi="Times New Roman" w:eastAsia="Times New Roman" w:ascii="Times New Roman"/>
          <w:sz w:val="24"/>
          <w:szCs w:val="24"/>
        </w:rPr>
        <w:t> integrated paint from several geometric shapes and different colors, for example, a car, a street, 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exact" w:line="260"/>
        <w:ind w:left="100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football stadium, traffic signals and others.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959" w:top="1360" w:bottom="280" w:left="1340" w:right="1720"/>
          <w:pgSz w:w="12240" w:h="15840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-41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&lt;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&lt;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nte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rf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&gt;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&gt;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ha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pe</w:t>
      </w: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  <w:t> public interface Shape {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2240" w:h="15840"/>
          <w:pgMar w:top="560" w:bottom="0" w:left="1340" w:right="1720"/>
          <w:cols w:num="2" w:equalWidth="off">
            <w:col w:w="2778" w:space="126"/>
            <w:col w:w="627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z w:val="24"/>
          <w:szCs w:val="24"/>
        </w:rPr>
        <w:t>Figure 4. </w:t>
      </w:r>
      <w:r>
        <w:rPr>
          <w:rFonts w:cs="Times New Roman" w:hAnsi="Times New Roman" w:eastAsia="Times New Roman" w:ascii="Times New Roman"/>
          <w:sz w:val="24"/>
          <w:szCs w:val="24"/>
        </w:rPr>
        <w:t>Main interface of our project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pict>
          <v:group style="position:absolute;margin-left:89.314pt;margin-top:92.65pt;width:469.28pt;height:405.11pt;mso-position-horizontal-relative:page;mso-position-vertical-relative:page;z-index:-1384" coordorigin="1786,1853" coordsize="9386,8102">
            <v:shape type="#_x0000_t75" style="position:absolute;left:1800;top:1853;width:9355;height:8042">
              <v:imagedata o:title="" r:id="rId17"/>
            </v:shape>
            <v:shape style="position:absolute;left:1800;top:9941;width:9357;height:0" coordorigin="1800,9941" coordsize="9357,0" path="m1800,9941l11158,9941e" filled="f" stroked="t" strokeweight="1.42pt" strokecolor="#3366F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4"/>
          <w:szCs w:val="24"/>
        </w:rPr>
        <w:t>public void draw(Graphics2D g);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z w:val="24"/>
          <w:szCs w:val="24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5654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&lt;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&lt;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nte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rf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&gt;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&gt;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omm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nd</w:t>
      </w: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  <w:t> public interface Command {</w:t>
      </w:r>
      <w:r>
        <w:rPr>
          <w:rFonts w:cs="Times New Roman" w:hAnsi="Times New Roman" w:eastAsia="Times New Roman" w:ascii="Times New Roman"/>
          <w:sz w:val="24"/>
          <w:szCs w:val="24"/>
        </w:rPr>
        <w:t> public final static int LINE = 2;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z w:val="24"/>
          <w:szCs w:val="24"/>
        </w:rPr>
        <w:t>public final static int CIRCLE = 4;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4773"/>
      </w:pPr>
      <w:r>
        <w:rPr>
          <w:rFonts w:cs="Times New Roman" w:hAnsi="Times New Roman" w:eastAsia="Times New Roman" w:ascii="Times New Roman"/>
          <w:sz w:val="24"/>
          <w:szCs w:val="24"/>
        </w:rPr>
        <w:t>public final static int RECTANGLE = 8;</w:t>
      </w:r>
      <w:r>
        <w:rPr>
          <w:rFonts w:cs="Times New Roman" w:hAnsi="Times New Roman" w:eastAsia="Times New Roman" w:ascii="Times New Roman"/>
          <w:sz w:val="24"/>
          <w:szCs w:val="24"/>
        </w:rPr>
        <w:t> public final static int SQUARE=12;</w:t>
      </w:r>
      <w:r>
        <w:rPr>
          <w:rFonts w:cs="Times New Roman" w:hAnsi="Times New Roman" w:eastAsia="Times New Roman" w:ascii="Times New Roman"/>
          <w:sz w:val="24"/>
          <w:szCs w:val="24"/>
        </w:rPr>
        <w:t> public final static int Oval=16;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type w:val="continuous"/>
          <w:pgSz w:w="12240" w:h="15840"/>
          <w:pgMar w:top="560" w:bottom="0" w:left="1340" w:right="172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}</w:t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5"/>
      </w:pPr>
      <w:r>
        <w:pict>
          <v:group style="position:absolute;margin-left:90.024pt;margin-top:299.7pt;width:432.1pt;height:0pt;mso-position-horizontal-relative:page;mso-position-vertical-relative:paragraph;z-index:-1383" coordorigin="1800,5994" coordsize="8642,0">
            <v:shape style="position:absolute;left:1800;top:5994;width:8642;height:0" coordorigin="1800,5994" coordsize="8642,0" path="m1800,5994l10442,5994e" filled="f" stroked="t" strokeweight="1.3pt" strokecolor="#000000">
              <v:path arrowok="t"/>
            </v:shape>
            <w10:wrap type="none"/>
          </v:group>
        </w:pict>
      </w:r>
      <w:r>
        <w:pict>
          <v:shape type="#_x0000_t75" style="width:431.76pt;height:291.85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2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4.4.2  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Und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an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Re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group style="position:absolute;margin-left:76.584pt;margin-top:286.331pt;width:445.78pt;height:0pt;mso-position-horizontal-relative:page;mso-position-vertical-relative:paragraph;z-index:-1382" coordorigin="1532,5727" coordsize="8916,0">
            <v:shape style="position:absolute;left:1532;top:5727;width:8916;height:0" coordorigin="1532,5727" coordsize="8916,0" path="m1532,5727l10447,5727e" filled="f" stroked="t" strokeweight="1.3pt" strokecolor="#000000">
              <v:path arrowok="t"/>
            </v:shape>
            <w10:wrap type="none"/>
          </v:group>
        </w:pict>
      </w:r>
      <w:r>
        <w:pict>
          <v:shape type="#_x0000_t75" style="width:443.74pt;height:277.89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4566" w:right="4283"/>
        <w:sectPr>
          <w:pgMar w:footer="0" w:header="0" w:top="1480" w:bottom="280" w:left="1420" w:right="1700"/>
          <w:footerReference w:type="default" r:id="rId18"/>
          <w:pgSz w:w="12240" w:h="15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</w:pP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</w:rPr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  <w:u w:val="single" w:color="3366FF"/>
        </w:rPr>
        <w:t>U</w:t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  <w:u w:val="single" w:color="3366FF"/>
        </w:rPr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  <w:u w:val="single" w:color="3366FF"/>
        </w:rPr>
        <w:t>n</w:t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  <w:u w:val="single" w:color="3366FF"/>
        </w:rPr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  <w:u w:val="single" w:color="3366FF"/>
        </w:rPr>
        <w:t>d</w:t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  <w:u w:val="single" w:color="3366FF"/>
        </w:rPr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  <w:u w:val="single" w:color="3366FF"/>
        </w:rPr>
        <w:t>o</w:t>
      </w:r>
      <w:r>
        <w:rPr>
          <w:rFonts w:cs="Times New Roman" w:hAnsi="Times New Roman" w:eastAsia="Times New Roman" w:ascii="Times New Roman"/>
          <w:color w:val="3366FF"/>
          <w:w w:val="101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sectPr>
          <w:pgMar w:footer="0" w:header="0" w:top="1480" w:bottom="280" w:left="1420" w:right="1240"/>
          <w:footerReference w:type="default" r:id="rId21"/>
          <w:pgSz w:w="12240" w:h="15840"/>
          <w:cols w:num="2" w:equalWidth="off">
            <w:col w:w="2339" w:space="3955"/>
            <w:col w:w="3286"/>
          </w:cols>
        </w:sectPr>
      </w:pP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  <w:u w:val="thick" w:color="3366FF"/>
        </w:rPr>
        <w:t>R</w:t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  <w:u w:val="thick" w:color="3366FF"/>
        </w:rPr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  <w:u w:val="thick" w:color="3366FF"/>
        </w:rPr>
        <w:t>e</w:t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  <w:u w:val="thick" w:color="3366FF"/>
        </w:rPr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  <w:u w:val="thick" w:color="3366FF"/>
        </w:rPr>
        <w:t>d</w:t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  <w:u w:val="thick" w:color="3366FF"/>
        </w:rPr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  <w:u w:val="thick" w:color="3366FF"/>
        </w:rPr>
        <w:t>o</w:t>
      </w:r>
      <w:r>
        <w:rPr>
          <w:rFonts w:cs="Times New Roman" w:hAnsi="Times New Roman" w:eastAsia="Times New Roman" w:ascii="Times New Roman"/>
          <w:b/>
          <w:color w:val="3366FF"/>
          <w:w w:val="101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91.0938pt;margin-top:97.0506pt;width:465.359pt;height:200.019pt;mso-position-horizontal-relative:page;mso-position-vertical-relative:page;z-index:-1381" coordorigin="1822,1941" coordsize="9307,4000">
            <v:shape type="#_x0000_t75" style="position:absolute;left:1828;top:1941;width:5091;height:3626">
              <v:imagedata o:title="" r:id="rId22"/>
            </v:shape>
            <v:shape style="position:absolute;left:1828;top:5590;width:5086;height:0" coordorigin="1828,5590" coordsize="5086,0" path="m1828,5590l6914,5590e" filled="f" stroked="t" strokeweight="0.619393pt" strokecolor="#3366FF">
              <v:path arrowok="t"/>
            </v:shape>
            <v:shape type="#_x0000_t75" style="position:absolute;left:6022;top:1942;width:5107;height:3654">
              <v:imagedata o:title="" r:id="rId23"/>
            </v:shape>
            <v:shape style="position:absolute;left:6022;top:5619;width:5096;height:0" coordorigin="6022,5619" coordsize="5096,0" path="m6022,5619l11119,5619e" filled="f" stroked="t" strokeweight="0.633862pt" strokecolor="#3366FF">
              <v:path arrowok="t"/>
            </v:shape>
            <v:shape style="position:absolute;left:3008;top:5871;width:4194;height:0" coordorigin="3008,5871" coordsize="4194,0" path="m7202,5871l3008,5871e" filled="f" stroked="t" strokeweight="0.523769pt" strokecolor="#000000">
              <v:path arrowok="t"/>
            </v:shape>
            <v:shape style="position:absolute;left:7137;top:5478;width:131;height:458" coordorigin="7137,5478" coordsize="131,458" path="m7268,5609l7202,5478,7137,5609,7268,5609xe" filled="t" fillcolor="#1F467C" stroked="f">
              <v:path arrowok="t"/>
              <v:fill/>
            </v:shape>
            <v:shape style="position:absolute;left:7137;top:5478;width:131;height:458" coordorigin="7137,5478" coordsize="131,458" path="m7188,5935l7202,5936,7224,5932,7243,5922,7258,5905,7266,5885,7268,5871,7264,5848,7253,5829,7237,5815,7217,5807,7202,5805,7180,5809,7161,5820,7147,5836,7138,5856,7137,5871,7141,5893,7151,5912,7167,5926,7188,5935xe" filled="t" fillcolor="#1F467C" stroked="f">
              <v:path arrowok="t"/>
              <v:fill/>
            </v:shape>
            <v:shape style="position:absolute;left:7137;top:5805;width:131;height:131" coordorigin="7137,5805" coordsize="131,131" path="m7202,5936l7224,5932,7243,5922,7258,5905,7266,5885,7268,5871,7264,5848,7253,5829,7237,5815,7217,5807,7202,5805,7180,5809,7161,5820,7147,5836,7138,5856,7137,5871,7141,5893,7151,5912,7167,5926,7188,5935,7202,5936xe" filled="f" stroked="t" strokeweight="0.174664pt" strokecolor="#1F467C">
              <v:path arrowok="t"/>
            </v:shape>
            <v:shape style="position:absolute;left:7137;top:5478;width:131;height:131" coordorigin="7137,5478" coordsize="131,131" path="m7137,5609l7268,5609,7202,5478,7137,5609xe" filled="f" stroked="t" strokeweight="0.174664pt" strokecolor="#1F467C">
              <v:path arrowok="t"/>
            </v:shape>
            <v:shape style="position:absolute;left:7202;top:5609;width:0;height:196" coordorigin="7202,5609" coordsize="0,196" path="m7202,5805l7202,5609e" filled="f" stroked="t" strokeweight="0.174752pt" strokecolor="#1F467C">
              <v:path arrowok="t"/>
            </v:shape>
            <v:shape style="position:absolute;left:2942;top:5478;width:131;height:458" coordorigin="2942,5478" coordsize="131,458" path="m3073,5609l3008,5478,2942,5609,3073,5609xe" filled="t" fillcolor="#1F467C" stroked="f">
              <v:path arrowok="t"/>
              <v:fill/>
            </v:shape>
            <v:shape style="position:absolute;left:2942;top:5478;width:131;height:458" coordorigin="2942,5478" coordsize="131,458" path="m2993,5935l3008,5936,3030,5932,3049,5922,3063,5905,3072,5885,3073,5871,3069,5848,3059,5829,3042,5815,3022,5807,3008,5805,2985,5809,2967,5820,2952,5836,2944,5856,2942,5871,2946,5893,2957,5912,2973,5926,2993,5935xe" filled="t" fillcolor="#1F467C" stroked="f">
              <v:path arrowok="t"/>
              <v:fill/>
            </v:shape>
            <v:shape style="position:absolute;left:2942;top:5805;width:131;height:131" coordorigin="2942,5805" coordsize="131,131" path="m3008,5936l3030,5932,3049,5922,3063,5905,3072,5885,3073,5871,3069,5848,3059,5829,3042,5815,3022,5807,3008,5805,2985,5809,2967,5820,2952,5836,2944,5856,2942,5871,2946,5893,2957,5912,2973,5926,2993,5935,3008,5936xe" filled="f" stroked="t" strokeweight="0.174664pt" strokecolor="#1F467C">
              <v:path arrowok="t"/>
            </v:shape>
            <v:shape style="position:absolute;left:2942;top:5478;width:131;height:131" coordorigin="2942,5478" coordsize="131,131" path="m2942,5609l3073,5609,3008,5478,2942,5609xe" filled="f" stroked="t" strokeweight="0.174664pt" strokecolor="#1F467C">
              <v:path arrowok="t"/>
            </v:shape>
            <v:shape style="position:absolute;left:3008;top:5609;width:0;height:196" coordorigin="3008,5609" coordsize="0,196" path="m3008,5805l3008,5609e" filled="f" stroked="t" strokeweight="0.174752pt" strokecolor="#1F467C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7"/>
          <w:szCs w:val="17"/>
        </w:rPr>
        <w:jc w:val="left"/>
        <w:spacing w:before="42" w:lineRule="exact" w:line="240"/>
        <w:ind w:left="1528"/>
      </w:pPr>
      <w:r>
        <w:pict>
          <v:group style="position:absolute;margin-left:140.557pt;margin-top:-0.729766pt;width:36.0457pt;height:22.9149pt;mso-position-horizontal-relative:page;mso-position-vertical-relative:paragraph;z-index:-1380" coordorigin="2811,-15" coordsize="721,458">
            <v:shape style="position:absolute;left:2811;top:-15;width:721;height:458" coordorigin="2811,-15" coordsize="721,458" path="m2811,444l3532,444,3532,-15,2811,-15,2811,444xe" filled="f" stroked="t" strokeweight="0.523922pt" strokecolor="#000000">
              <v:path arrowok="t"/>
            </v:shape>
            <w10:wrap type="none"/>
          </v:group>
        </w:pict>
      </w:r>
      <w:r>
        <w:pict>
          <v:group style="position:absolute;margin-left:348.642pt;margin-top:-4.00332pt;width:36.0457pt;height:22.9149pt;mso-position-horizontal-relative:page;mso-position-vertical-relative:paragraph;z-index:-1379" coordorigin="6973,-80" coordsize="721,458">
            <v:shape style="position:absolute;left:6973;top:-80;width:721;height:458" coordorigin="6973,-80" coordsize="721,458" path="m6973,378l7694,378,7694,-80,6973,-80,6973,378xe" filled="f" stroked="t" strokeweight="0.523922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w w:val="102"/>
          <w:position w:val="-2"/>
          <w:sz w:val="17"/>
          <w:szCs w:val="17"/>
        </w:rPr>
        <w:t>Undo</w:t>
      </w:r>
      <w:r>
        <w:rPr>
          <w:rFonts w:cs="Arial" w:hAnsi="Arial" w:eastAsia="Arial" w:ascii="Arial"/>
          <w:b/>
          <w:w w:val="100"/>
          <w:position w:val="-2"/>
          <w:sz w:val="17"/>
          <w:szCs w:val="17"/>
        </w:rPr>
        <w:t>                                                                               </w:t>
      </w:r>
      <w:r>
        <w:rPr>
          <w:rFonts w:cs="Arial" w:hAnsi="Arial" w:eastAsia="Arial" w:ascii="Arial"/>
          <w:b/>
          <w:w w:val="102"/>
          <w:position w:val="5"/>
          <w:sz w:val="17"/>
          <w:szCs w:val="17"/>
        </w:rPr>
        <w:t>Redo</w:t>
      </w:r>
      <w:r>
        <w:rPr>
          <w:rFonts w:cs="Arial" w:hAnsi="Arial" w:eastAsia="Arial" w:ascii="Arial"/>
          <w:w w:val="100"/>
          <w:position w:val="0"/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2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4.4.3  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tC</w:t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z w:val="24"/>
          <w:szCs w:val="24"/>
          <w:u w:val="thick" w:color="000000"/>
        </w:rPr>
        <w:t>olor</w:t>
      </w: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group style="position:absolute;margin-left:76.584pt;margin-top:345.587pt;width:468.1pt;height:0pt;mso-position-horizontal-relative:page;mso-position-vertical-relative:paragraph;z-index:-1378" coordorigin="1532,6912" coordsize="9362,0">
            <v:shape style="position:absolute;left:1532;top:6912;width:9362;height:0" coordorigin="1532,6912" coordsize="9362,0" path="m1532,6912l10894,6912e" filled="f" stroked="t" strokeweight="1.3pt" strokecolor="#000000">
              <v:path arrowok="t"/>
            </v:shape>
            <w10:wrap type="none"/>
          </v:group>
        </w:pict>
      </w:r>
      <w:r>
        <w:pict>
          <v:shape type="#_x0000_t75" style="width:467.74pt;height:342.2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4566" w:right="4743"/>
        <w:sectPr>
          <w:type w:val="continuous"/>
          <w:pgSz w:w="12240" w:h="15840"/>
          <w:pgMar w:top="560" w:bottom="0" w:left="1420" w:right="12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22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pict>
          <v:group style="position:absolute;margin-left:71.314pt;margin-top:407.3pt;width:469.4pt;height:284.29pt;mso-position-horizontal-relative:page;mso-position-vertical-relative:page;z-index:-1376" coordorigin="1426,8146" coordsize="9388,5686">
            <v:shape type="#_x0000_t75" style="position:absolute;left:1440;top:8146;width:9358;height:5625">
              <v:imagedata o:title="" r:id="rId26"/>
            </v:shape>
            <v:shape style="position:absolute;left:1440;top:13818;width:9360;height:0" coordorigin="1440,13818" coordsize="9360,0" path="m1440,13818l10800,13818e" filled="f" stroked="t" strokeweight="1.42pt" strokecolor="#3366FF">
              <v:path arrowok="t"/>
            </v:shape>
            <w10:wrap type="none"/>
          </v:group>
        </w:pict>
      </w:r>
      <w:r>
        <w:pict>
          <v:group style="position:absolute;margin-left:78.754pt;margin-top:113.9pt;width:454.64pt;height:277.28pt;mso-position-horizontal-relative:page;mso-position-vertical-relative:page;z-index:-1377" coordorigin="1575,2278" coordsize="9093,5546">
            <v:shape type="#_x0000_t75" style="position:absolute;left:1589;top:2278;width:9062;height:5486">
              <v:imagedata o:title="" r:id="rId27"/>
            </v:shape>
            <v:shape style="position:absolute;left:1589;top:7809;width:9064;height:0" coordorigin="1589,7809" coordsize="9064,0" path="m1589,7809l10654,7809e" filled="f" stroked="t" strokeweight="1.42pt" strokecolor="#3366FF">
              <v:path arrowok="t"/>
            </v:shape>
            <w10:wrap type="none"/>
          </v:group>
        </w:pict>
      </w: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07"/>
      </w:pP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  <w:t>4.4.4  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se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tBac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k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Color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4566" w:right="4263"/>
        <w:sectPr>
          <w:pgMar w:footer="0" w:header="0" w:top="1480" w:bottom="280" w:left="1420" w:right="1720"/>
          <w:footerReference w:type="default" r:id="rId25"/>
          <w:pgSz w:w="12240" w:h="15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23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12"/>
      </w:pP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  <w:t>4.4.5 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ave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il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group style="position:absolute;margin-left:76.584pt;margin-top:410.25pt;width:474.1pt;height:0pt;mso-position-horizontal-relative:page;mso-position-vertical-relative:paragraph;z-index:-1375" coordorigin="1532,8205" coordsize="9482,0">
            <v:shape style="position:absolute;left:1532;top:8205;width:9482;height:0" coordorigin="1532,8205" coordsize="9482,0" path="m1532,8205l11014,8205e" filled="f" stroked="t" strokeweight="1.3pt" strokecolor="#000000">
              <v:path arrowok="t"/>
            </v:shape>
            <w10:wrap type="none"/>
          </v:group>
        </w:pict>
      </w:r>
      <w:r>
        <w:pict>
          <v:shape type="#_x0000_t75" style="width:473.74pt;height:405.59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4566" w:right="4863"/>
        <w:sectPr>
          <w:pgMar w:footer="0" w:header="0" w:top="1480" w:bottom="280" w:left="1420" w:right="1120"/>
          <w:footerReference w:type="default" r:id="rId28"/>
          <w:pgSz w:w="12240" w:h="15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92"/>
      </w:pP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  <w:t>4.4.6 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Op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Im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age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m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il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group style="position:absolute;margin-left:72.024pt;margin-top:405.88pt;width:492.58pt;height:0pt;mso-position-horizontal-relative:page;mso-position-vertical-relative:paragraph;z-index:-1374" coordorigin="1440,8118" coordsize="9852,0">
            <v:shape style="position:absolute;left:1440;top:8118;width:9852;height:0" coordorigin="1440,8118" coordsize="9852,0" path="m1440,8118l11292,8118e" filled="f" stroked="t" strokeweight="1.42pt" strokecolor="#3366FF">
              <v:path arrowok="t"/>
            </v:shape>
            <w10:wrap type="none"/>
          </v:group>
        </w:pict>
      </w:r>
      <w:r>
        <w:pict>
          <v:shape type="#_x0000_t75" style="width:492.23pt;height:402.23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26"/>
        <w:ind w:left="100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5.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Conclusion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98"/>
        <w:ind w:left="100" w:right="564"/>
      </w:pPr>
      <w:r>
        <w:rPr>
          <w:rFonts w:cs="Times New Roman" w:hAnsi="Times New Roman" w:eastAsia="Times New Roman" w:ascii="Times New Roman"/>
          <w:sz w:val="24"/>
          <w:szCs w:val="24"/>
        </w:rPr>
        <w:t>This report presents an introduction to Java and how Java is used to build graphics and what are</w:t>
      </w:r>
      <w:r>
        <w:rPr>
          <w:rFonts w:cs="Times New Roman" w:hAnsi="Times New Roman" w:eastAsia="Times New Roman" w:ascii="Times New Roman"/>
          <w:sz w:val="24"/>
          <w:szCs w:val="24"/>
        </w:rPr>
        <w:t> the tools that can be used to develop graphics and drawing required shapes.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300"/>
        <w:ind w:left="100" w:right="564"/>
      </w:pPr>
      <w:r>
        <w:rPr>
          <w:rFonts w:cs="Times New Roman" w:hAnsi="Times New Roman" w:eastAsia="Times New Roman" w:ascii="Times New Roman"/>
          <w:sz w:val="24"/>
          <w:szCs w:val="24"/>
        </w:rPr>
        <w:t>This  was  an  introduction  to  the  main  goal  of  our  report  that  presented  that  is  design  and</w:t>
      </w:r>
      <w:r>
        <w:rPr>
          <w:rFonts w:cs="Times New Roman" w:hAnsi="Times New Roman" w:eastAsia="Times New Roman" w:ascii="Times New Roman"/>
          <w:sz w:val="24"/>
          <w:szCs w:val="24"/>
        </w:rPr>
        <w:t> development a simple Painter project used to draw any shape (Circle, Line, Rectangle, Square,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00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and  Oval using  FreeHand, Undo and Redo process, Clear JPanel, Set Background Color &amp; set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4646" w:right="5143"/>
        <w:sectPr>
          <w:pgMar w:footer="0" w:header="0" w:top="1480" w:bottom="280" w:left="1340" w:right="840"/>
          <w:footerReference w:type="default" r:id="rId30"/>
          <w:pgSz w:w="12240" w:h="15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25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2" w:lineRule="auto" w:line="300"/>
        <w:ind w:left="540" w:right="78"/>
      </w:pPr>
      <w:r>
        <w:rPr>
          <w:rFonts w:cs="Times New Roman" w:hAnsi="Times New Roman" w:eastAsia="Times New Roman" w:ascii="Times New Roman"/>
          <w:sz w:val="24"/>
          <w:szCs w:val="24"/>
        </w:rPr>
        <w:t>Foreground Color, Save paint (Panel) to file ( *. JPG; *. GIF;  *.* ), and Open paint from image</w:t>
      </w:r>
      <w:r>
        <w:rPr>
          <w:rFonts w:cs="Times New Roman" w:hAnsi="Times New Roman" w:eastAsia="Times New Roman" w:ascii="Times New Roman"/>
          <w:sz w:val="24"/>
          <w:szCs w:val="24"/>
        </w:rPr>
        <w:t> file are considered.   The system enables you to use   Free Hand to draw (move the mouse using</w:t>
      </w:r>
      <w:r>
        <w:rPr>
          <w:rFonts w:cs="Times New Roman" w:hAnsi="Times New Roman" w:eastAsia="Times New Roman" w:ascii="Times New Roman"/>
          <w:sz w:val="24"/>
          <w:szCs w:val="24"/>
        </w:rPr>
        <w:t> your hand to draw any shape and specify the coordinate in JPanel) as an easy way to draw the</w:t>
      </w:r>
      <w:r>
        <w:rPr>
          <w:rFonts w:cs="Times New Roman" w:hAnsi="Times New Roman" w:eastAsia="Times New Roman" w:ascii="Times New Roman"/>
          <w:sz w:val="24"/>
          <w:szCs w:val="24"/>
        </w:rPr>
        <w:t> integrated paint, for example, a car , a street , a football stadium , traffic signals and others.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both"/>
        <w:ind w:left="540" w:right="8236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References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0"/>
      </w:pPr>
      <w:r>
        <w:rPr>
          <w:rFonts w:cs="Times New Roman" w:hAnsi="Times New Roman" w:eastAsia="Times New Roman" w:ascii="Times New Roman"/>
          <w:sz w:val="24"/>
          <w:szCs w:val="24"/>
        </w:rPr>
        <w:t>[1] "Programming Language Popularity". 2009. Retrieved 2009-01-16.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0"/>
      </w:pPr>
      <w:r>
        <w:rPr>
          <w:rFonts w:cs="Times New Roman" w:hAnsi="Times New Roman" w:eastAsia="Times New Roman" w:ascii="Times New Roman"/>
          <w:sz w:val="24"/>
          <w:szCs w:val="24"/>
        </w:rPr>
        <w:t>[2] "TIOBE Programming Community Index". 2009. Retrieved 2009-05-06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4"/>
        <w:ind w:left="720" w:right="776"/>
      </w:pPr>
      <w:r>
        <w:rPr>
          <w:rFonts w:cs="Times New Roman" w:hAnsi="Times New Roman" w:eastAsia="Times New Roman" w:ascii="Times New Roman"/>
          <w:sz w:val="24"/>
          <w:szCs w:val="24"/>
        </w:rPr>
        <w:t>[3]  </w:t>
      </w:r>
      <w:hyperlink r:id="rId33">
        <w:r>
          <w:rPr>
            <w:rFonts w:cs="Times New Roman" w:hAnsi="Times New Roman" w:eastAsia="Times New Roman" w:ascii="Times New Roman"/>
            <w:b/>
            <w:w w:val="99"/>
            <w:sz w:val="20"/>
            <w:szCs w:val="20"/>
          </w:rPr>
          <w:t>http://www.csci.csusb.edu/dick/samples/java.html</w:t>
        </w:r>
        <w:r>
          <w:rPr>
            <w:rFonts w:cs="Times New Roman" w:hAnsi="Times New Roman" w:eastAsia="Times New Roman" w:ascii="Times New Roman"/>
            <w:w w:val="100"/>
            <w:sz w:val="24"/>
            <w:szCs w:val="24"/>
          </w:rPr>
          <w:t>, 2011, Thu Aug 25 21:04:36 PDT 2011</w:t>
        </w:r>
      </w:hyperlink>
      <w:r>
        <w:rPr>
          <w:rFonts w:cs="Times New Roman" w:hAnsi="Times New Roman" w:eastAsia="Times New Roman" w:ascii="Times New Roman"/>
          <w:w w:val="100"/>
          <w:sz w:val="24"/>
          <w:szCs w:val="24"/>
        </w:rPr>
        <w:t> [4]  Monica Pawlan , Essentials of the Java Programming Language A Hands-On Guide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720"/>
      </w:pPr>
      <w:r>
        <w:rPr>
          <w:rFonts w:cs="Times New Roman" w:hAnsi="Times New Roman" w:eastAsia="Times New Roman" w:ascii="Times New Roman"/>
          <w:sz w:val="24"/>
          <w:szCs w:val="24"/>
        </w:rPr>
        <w:t>[5]   David J. Eck  , Introduction to Programming Using Java , Version 6.0, June 2011 (Version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720"/>
      </w:pPr>
      <w:r>
        <w:rPr>
          <w:rFonts w:cs="Times New Roman" w:hAnsi="Times New Roman" w:eastAsia="Times New Roman" w:ascii="Times New Roman"/>
          <w:sz w:val="24"/>
          <w:szCs w:val="24"/>
        </w:rPr>
        <w:t>6.0.2, with minor corrections, May 2013)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tLeast" w:line="540"/>
        <w:ind w:left="720" w:right="844"/>
      </w:pPr>
      <w:r>
        <w:rPr>
          <w:rFonts w:cs="Times New Roman" w:hAnsi="Times New Roman" w:eastAsia="Times New Roman" w:ascii="Times New Roman"/>
          <w:sz w:val="24"/>
          <w:szCs w:val="24"/>
        </w:rPr>
        <w:t>[6]  Mads Rosendahl, Introduction to graphics programming in Java, February 13, 2009</w:t>
      </w:r>
      <w:r>
        <w:rPr>
          <w:rFonts w:cs="Times New Roman" w:hAnsi="Times New Roman" w:eastAsia="Times New Roman" w:ascii="Times New Roman"/>
          <w:sz w:val="24"/>
          <w:szCs w:val="24"/>
        </w:rPr>
        <w:t> [7]   </w:t>
      </w:r>
      <w:hyperlink r:id="rId34">
        <w:r>
          <w:rPr>
            <w:rFonts w:cs="Times New Roman" w:hAnsi="Times New Roman" w:eastAsia="Times New Roman" w:ascii="Times New Roman"/>
            <w:sz w:val="24"/>
            <w:szCs w:val="24"/>
          </w:rPr>
          <w:t>2D Graphics (The Java™ Tutorials) </w:t>
        </w:r>
        <w:r>
          <w:rPr>
            <w:rFonts w:cs="Times New Roman" w:hAnsi="Times New Roman" w:eastAsia="Times New Roman" w:ascii="Times New Roman"/>
            <w:sz w:val="24"/>
            <w:szCs w:val="24"/>
          </w:rPr>
          <w:t>- Oracle Documentation,</w:t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0"/>
      </w:pPr>
      <w:hyperlink r:id="rId35">
        <w:r>
          <w:rPr>
            <w:rFonts w:cs="Times New Roman" w:hAnsi="Times New Roman" w:eastAsia="Times New Roman" w:ascii="Times New Roman"/>
            <w:b/>
            <w:w w:val="99"/>
            <w:sz w:val="20"/>
            <w:szCs w:val="20"/>
          </w:rPr>
          <w:t>http://docs.oracle.com/javase/tutorial/2d/overview/index.html</w:t>
        </w:r>
        <w:r>
          <w:rPr>
            <w:rFonts w:cs="Times New Roman" w:hAnsi="Times New Roman" w:eastAsia="Times New Roman" w:ascii="Times New Roman"/>
            <w:w w:val="100"/>
            <w:sz w:val="24"/>
            <w:szCs w:val="24"/>
          </w:rPr>
          <w:t>, Copyright © 1995, 2013 Oracle</w:t>
        </w:r>
      </w:hyperlink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4"/>
        <w:ind w:left="720" w:right="2604"/>
      </w:pPr>
      <w:r>
        <w:rPr>
          <w:rFonts w:cs="Times New Roman" w:hAnsi="Times New Roman" w:eastAsia="Times New Roman" w:ascii="Times New Roman"/>
          <w:sz w:val="24"/>
          <w:szCs w:val="24"/>
        </w:rPr>
        <w:t>[8]  </w:t>
      </w:r>
      <w:hyperlink r:id="rId36">
        <w:r>
          <w:rPr>
            <w:rFonts w:cs="Times New Roman" w:hAnsi="Times New Roman" w:eastAsia="Times New Roman" w:ascii="Times New Roman"/>
            <w:b/>
            <w:w w:val="99"/>
            <w:sz w:val="20"/>
            <w:szCs w:val="20"/>
          </w:rPr>
          <w:t>http://docs.oracle.com/javase/7/docs/api/java/awt/Graphics.html</w:t>
        </w:r>
        <w:r>
          <w:rPr>
            <w:rFonts w:cs="Times New Roman" w:hAnsi="Times New Roman" w:eastAsia="Times New Roman" w:ascii="Times New Roman"/>
            <w:b/>
            <w:w w:val="100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w w:val="100"/>
            <w:sz w:val="24"/>
            <w:szCs w:val="24"/>
          </w:rPr>
          <w:t>, 2013</w:t>
        </w:r>
      </w:hyperlink>
      <w:r>
        <w:rPr>
          <w:rFonts w:cs="Times New Roman" w:hAnsi="Times New Roman" w:eastAsia="Times New Roman" w:ascii="Times New Roman"/>
          <w:w w:val="100"/>
          <w:sz w:val="24"/>
          <w:szCs w:val="24"/>
        </w:rPr>
        <w:t> [9] </w:t>
      </w:r>
      <w:hyperlink r:id="rId37">
        <w:r>
          <w:rPr>
            <w:rFonts w:cs="Times New Roman" w:hAnsi="Times New Roman" w:eastAsia="Times New Roman" w:ascii="Times New Roman"/>
            <w:b/>
            <w:w w:val="99"/>
            <w:sz w:val="20"/>
            <w:szCs w:val="20"/>
          </w:rPr>
          <w:t>http://docs.oracle.com/javase/7/docs/api/java/awt/Graphics2D.html</w:t>
        </w:r>
        <w:r>
          <w:rPr>
            <w:rFonts w:cs="Times New Roman" w:hAnsi="Times New Roman" w:eastAsia="Times New Roman" w:ascii="Times New Roman"/>
            <w:w w:val="100"/>
            <w:sz w:val="24"/>
            <w:szCs w:val="24"/>
          </w:rPr>
          <w:t>, 2013</w:t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720"/>
      </w:pPr>
      <w:r>
        <w:rPr>
          <w:rFonts w:cs="Times New Roman" w:hAnsi="Times New Roman" w:eastAsia="Times New Roman" w:ascii="Times New Roman"/>
          <w:sz w:val="24"/>
          <w:szCs w:val="24"/>
        </w:rPr>
        <w:t>[10] Oracle Technology, http://www.oracle.com/technetwork/java/painting-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720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140037.html#callback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 w:lineRule="exact" w:line="220"/>
        <w:ind w:left="5086" w:right="4663"/>
      </w:pP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26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8"/>
          <w:szCs w:val="8"/>
        </w:rPr>
        <w:jc w:val="left"/>
        <w:spacing w:before="49"/>
        <w:ind w:left="100"/>
      </w:pPr>
      <w:r>
        <w:rPr>
          <w:rFonts w:cs="Arial" w:hAnsi="Arial" w:eastAsia="Arial" w:ascii="Arial"/>
          <w:color w:val="B3B3B3"/>
          <w:sz w:val="8"/>
          <w:szCs w:val="8"/>
        </w:rPr>
        <w:t>View publication stats</w:t>
      </w:r>
      <w:r>
        <w:rPr>
          <w:rFonts w:cs="Arial" w:hAnsi="Arial" w:eastAsia="Arial" w:ascii="Arial"/>
          <w:color w:val="000000"/>
          <w:sz w:val="8"/>
          <w:szCs w:val="8"/>
        </w:rPr>
      </w:r>
    </w:p>
    <w:sectPr>
      <w:pgMar w:footer="0" w:header="0" w:top="1360" w:bottom="0" w:left="900" w:right="1320"/>
      <w:footerReference w:type="default" r:id="rId32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1.55pt;margin-top:733.041pt;width:8.98pt;height:11.96pt;mso-position-horizontal-relative:page;mso-position-vertical-relative:page;z-index:-140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9.03pt;margin-top:733.041pt;width:14.08pt;height:11.96pt;mso-position-horizontal-relative:page;mso-position-vertical-relative:page;z-index:-140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hyperlink" Target="https://www.researchgate.net/publication/306631299_Final_Report_Java_Programming_Language_A_Simple_project_to_Draw_Paint_Java_language?enrichId=rgreq-4f5920d9d65c257e2e631707a3dfa17f-XXX&amp;enrichSource=Y292ZXJQYWdlOzMwNjYzMTI5OTtBUzo2NTUxNjIyMjE4MTc4NTZAMTUzMzIxNDI1NDM5MQ%3D%3D&amp;el=1_x_3&amp;_esc=publicationCoverPdf" TargetMode="External"/><Relationship Id="rId6" Type="http://schemas.openxmlformats.org/officeDocument/2006/relationships/hyperlink" Target="https://www.researchgate.net/publication/306631299_Final_Report_Java_Programming_Language_A_Simple_project_to_Draw_Paint_Java_language?enrichId=rgreq-4f5920d9d65c257e2e631707a3dfa17f-XXX&amp;enrichSource=Y292ZXJQYWdlOzMwNjYzMTI5OTtBUzo2NTUxNjIyMjE4MTc4NTZAMTUzMzIxNDI1NDM5MQ%3D%3D&amp;el=1_x_3&amp;_esc=publicationCoverPdf" TargetMode="External"/><Relationship Id="rId7" Type="http://schemas.openxmlformats.org/officeDocument/2006/relationships/image" Target="media\image2.png"/><Relationship Id="rId8" Type="http://schemas.openxmlformats.org/officeDocument/2006/relationships/hyperlink" Target="https://www.researchgate.net/profile/Mohamed_Hazber?enrichId=rgreq-4f5920d9d65c257e2e631707a3dfa17f-XXX&amp;enrichSource=Y292ZXJQYWdlOzMwNjYzMTI5OTtBUzo2NTUxNjIyMjE4MTc4NTZAMTUzMzIxNDI1NDM5MQ%3D%3D&amp;el=1_x_5&amp;_esc=publicationCoverPdf" TargetMode="External"/><Relationship Id="rId9" Type="http://schemas.openxmlformats.org/officeDocument/2006/relationships/hyperlink" Target="https://www.researchgate.net/institution/Wuhan_University?enrichId=rgreq-4f5920d9d65c257e2e631707a3dfa17f-XXX&amp;enrichSource=Y292ZXJQYWdlOzMwNjYzMTI5OTtBUzo2NTUxNjIyMjE4MTc4NTZAMTUzMzIxNDI1NDM5MQ%3D%3D&amp;el=1_x_6&amp;_esc=publicationCoverPdf" TargetMode="External"/><Relationship Id="rId10" Type="http://schemas.openxmlformats.org/officeDocument/2006/relationships/hyperlink" Target="https://www.researchgate.net/profile/Mohamed_Hazber?enrichId=rgreq-4f5920d9d65c257e2e631707a3dfa17f-XXX&amp;enrichSource=Y292ZXJQYWdlOzMwNjYzMTI5OTtBUzo2NTUxNjIyMjE4MTc4NTZAMTUzMzIxNDI1NDM5MQ%3D%3D&amp;el=1_x_7&amp;_esc=publicationCoverPdf" TargetMode="External"/><Relationship Id="rId11" Type="http://schemas.openxmlformats.org/officeDocument/2006/relationships/hyperlink" Target="https://www.researchgate.net/profile/Mohamed_Hazber?enrichId=rgreq-4f5920d9d65c257e2e631707a3dfa17f-XXX&amp;enrichSource=Y292ZXJQYWdlOzMwNjYzMTI5OTtBUzo2NTUxNjIyMjE4MTc4NTZAMTUzMzIxNDI1NDM5MQ%3D%3D&amp;el=1_x_10&amp;_esc=publicationCoverPdf" TargetMode="Externa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yperlink" Target="http://docs.oracle.com/javase/7/docs/api/java/awt/Graphics.html" TargetMode="External"/><Relationship Id="rId15" Type="http://schemas.openxmlformats.org/officeDocument/2006/relationships/hyperlink" Target="http://docs.oracle.com/javase/7/docs/api/java/awt/Graphics2D.html" TargetMode="External"/><Relationship Id="rId16" Type="http://schemas.openxmlformats.org/officeDocument/2006/relationships/image" Target="media\image3.jpg"/><Relationship Id="rId17" Type="http://schemas.openxmlformats.org/officeDocument/2006/relationships/image" Target="media\image4.jpg"/><Relationship Id="rId18" Type="http://schemas.openxmlformats.org/officeDocument/2006/relationships/footer" Target="footer3.xml"/><Relationship Id="rId19" Type="http://schemas.openxmlformats.org/officeDocument/2006/relationships/image" Target="media\image5.png"/><Relationship Id="rId20" Type="http://schemas.openxmlformats.org/officeDocument/2006/relationships/image" Target="media\image6.png"/><Relationship Id="rId21" Type="http://schemas.openxmlformats.org/officeDocument/2006/relationships/footer" Target="footer4.xml"/><Relationship Id="rId22" Type="http://schemas.openxmlformats.org/officeDocument/2006/relationships/image" Target="media\image7.jpg"/><Relationship Id="rId23" Type="http://schemas.openxmlformats.org/officeDocument/2006/relationships/image" Target="media\image8.jpg"/><Relationship Id="rId24" Type="http://schemas.openxmlformats.org/officeDocument/2006/relationships/image" Target="media\image9.png"/><Relationship Id="rId25" Type="http://schemas.openxmlformats.org/officeDocument/2006/relationships/footer" Target="footer5.xml"/><Relationship Id="rId26" Type="http://schemas.openxmlformats.org/officeDocument/2006/relationships/image" Target="media\image10.jpg"/><Relationship Id="rId27" Type="http://schemas.openxmlformats.org/officeDocument/2006/relationships/image" Target="media\image11.jpg"/><Relationship Id="rId28" Type="http://schemas.openxmlformats.org/officeDocument/2006/relationships/footer" Target="footer6.xml"/><Relationship Id="rId29" Type="http://schemas.openxmlformats.org/officeDocument/2006/relationships/image" Target="media\image12.png"/><Relationship Id="rId30" Type="http://schemas.openxmlformats.org/officeDocument/2006/relationships/footer" Target="footer7.xml"/><Relationship Id="rId31" Type="http://schemas.openxmlformats.org/officeDocument/2006/relationships/image" Target="media\image13.png"/><Relationship Id="rId32" Type="http://schemas.openxmlformats.org/officeDocument/2006/relationships/footer" Target="footer8.xml"/><Relationship Id="rId33" Type="http://schemas.openxmlformats.org/officeDocument/2006/relationships/hyperlink" Target="http://www.csci.csusb.edu/dick/samples/java.html" TargetMode="External"/><Relationship Id="rId34" Type="http://schemas.openxmlformats.org/officeDocument/2006/relationships/hyperlink" Target="http://www.google.com.hk/url?sa=t&amp;rct=j&amp;q=graphics+in+java&amp;source=web&amp;cd=1&amp;ved=0CCgQFjAA&amp;url=%68%74%74%70%3a%2f%2f%64%6f%63%73%2e%6f%72%61%63%6c%65%2e%63%6f%6d%2f%6a%61%76%61%73%65%2f%74%75%74%6f%72%69%61%6c%2f%32%64%2f&amp;ei=Y1mwUaOuK4S1kAWB9oDwBA&amp;usg=AFQjCNFwL5wWkV6QxL7Ql387OYy2lwYz4A&amp;bvm=bv.47534661,d.dGI&amp;cad=rjt" TargetMode="External"/><Relationship Id="rId35" Type="http://schemas.openxmlformats.org/officeDocument/2006/relationships/hyperlink" Target="http://docs.oracle.com/javase/tutorial/2d/overview/index.html" TargetMode="External"/><Relationship Id="rId36" Type="http://schemas.openxmlformats.org/officeDocument/2006/relationships/hyperlink" Target="http://docs.oracle.com/javase/7/docs/api/java/awt/Graphics.html" TargetMode="External"/><Relationship Id="rId37" Type="http://schemas.openxmlformats.org/officeDocument/2006/relationships/hyperlink" Target="http://docs.oracle.com/javase/7/docs/api/java/awt/Graphics2D.html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